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42DD6" w14:textId="77777777" w:rsidR="00536B6E" w:rsidRPr="00BD6B3D" w:rsidRDefault="00000000">
      <w:pPr>
        <w:pStyle w:val="divdocumentname"/>
        <w:spacing w:before="200"/>
        <w:rPr>
          <w:rFonts w:ascii="Century Gothic" w:eastAsia="Century Gothic" w:hAnsi="Century Gothic" w:cs="Century Gothic"/>
          <w:sz w:val="40"/>
          <w:szCs w:val="40"/>
        </w:rPr>
      </w:pPr>
      <w:r w:rsidRPr="00BD6B3D">
        <w:rPr>
          <w:rStyle w:val="span"/>
          <w:rFonts w:ascii="Century Gothic" w:eastAsia="Century Gothic" w:hAnsi="Century Gothic" w:cs="Century Gothic"/>
          <w:sz w:val="40"/>
          <w:szCs w:val="40"/>
        </w:rPr>
        <w:t xml:space="preserve">Raymond </w:t>
      </w:r>
      <w:r w:rsidRPr="00BD6B3D">
        <w:rPr>
          <w:rStyle w:val="divdocumentword-break"/>
          <w:rFonts w:ascii="Century Gothic" w:eastAsia="Century Gothic" w:hAnsi="Century Gothic" w:cs="Century Gothic"/>
          <w:sz w:val="40"/>
          <w:szCs w:val="40"/>
        </w:rPr>
        <w:t>Antwi Boakye</w:t>
      </w:r>
    </w:p>
    <w:p w14:paraId="117F33A7" w14:textId="77777777" w:rsidR="00536B6E" w:rsidRDefault="00000000">
      <w:pPr>
        <w:pStyle w:val="divdocumentresumeTitle"/>
        <w:spacing w:line="240" w:lineRule="atLeast"/>
        <w:rPr>
          <w:rFonts w:ascii="Century Gothic" w:eastAsia="Century Gothic" w:hAnsi="Century Gothic" w:cs="Century Gothic"/>
          <w:color w:val="003D74"/>
          <w:sz w:val="26"/>
          <w:szCs w:val="26"/>
        </w:rPr>
      </w:pPr>
      <w:r>
        <w:rPr>
          <w:rFonts w:ascii="Century Gothic" w:eastAsia="Century Gothic" w:hAnsi="Century Gothic" w:cs="Century Gothic"/>
          <w:color w:val="003D74"/>
          <w:sz w:val="26"/>
          <w:szCs w:val="26"/>
        </w:rPr>
        <w:t>Data Analyst</w:t>
      </w:r>
    </w:p>
    <w:p w14:paraId="57ED3707" w14:textId="77777777" w:rsidR="00536B6E" w:rsidRDefault="00000000">
      <w:pPr>
        <w:pStyle w:val="p"/>
        <w:spacing w:before="200" w:line="240" w:lineRule="atLeast"/>
        <w:rPr>
          <w:rFonts w:ascii="Century Gothic" w:eastAsia="Century Gothic" w:hAnsi="Century Gothic" w:cs="Century Gothic"/>
          <w:color w:val="343434"/>
          <w:sz w:val="16"/>
          <w:szCs w:val="16"/>
        </w:rPr>
      </w:pPr>
      <w:r>
        <w:rPr>
          <w:rFonts w:ascii="Century Gothic" w:eastAsia="Century Gothic" w:hAnsi="Century Gothic" w:cs="Century Gothic"/>
          <w:color w:val="343434"/>
          <w:sz w:val="16"/>
          <w:szCs w:val="16"/>
        </w:rPr>
        <w:t xml:space="preserve">Detail-focused Data Analyst with knowledge in data warehousing, process validation and business needs analysis. Proven to understand customer requirements and translate into actionable project plans. Dedicated and hard-working with passion for Big Data. Seasoned collaborator experienced in meeting needs, improving processes and exceeding requirements in team environments. Diligent worker with strong communication and task prioritization skills. </w:t>
      </w:r>
    </w:p>
    <w:tbl>
      <w:tblPr>
        <w:tblStyle w:val="divdocumentparentContainer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060"/>
        <w:gridCol w:w="610"/>
        <w:gridCol w:w="2890"/>
      </w:tblGrid>
      <w:tr w:rsidR="00536B6E" w14:paraId="3D603461" w14:textId="77777777">
        <w:tc>
          <w:tcPr>
            <w:tcW w:w="80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7290"/>
            </w:tblGrid>
            <w:tr w:rsidR="00536B6E" w14:paraId="18F51DF4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4264EB93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080077AC" wp14:editId="14FBC5F9">
                        <wp:extent cx="368466" cy="368677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29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34AE2CB0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Work History</w:t>
                  </w:r>
                </w:p>
              </w:tc>
            </w:tr>
          </w:tbl>
          <w:p w14:paraId="0E8ACE18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5"/>
              <w:gridCol w:w="454"/>
              <w:gridCol w:w="6085"/>
            </w:tblGrid>
            <w:tr w:rsidR="00536B6E" w14:paraId="05372D15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E1127E3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2021-04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2022-07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3342001" w14:textId="77777777" w:rsidR="00536B6E" w:rsidRDefault="00000000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1BCBFF9" w14:textId="77777777" w:rsidR="00536B6E" w:rsidRDefault="00000000">
                  <w:pPr>
                    <w:pStyle w:val="divdocumentpaddedline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Payment and Benefit Intern</w:t>
                  </w:r>
                </w:p>
                <w:p w14:paraId="311D85CE" w14:textId="77777777" w:rsidR="00536B6E" w:rsidRDefault="00000000">
                  <w:pPr>
                    <w:pStyle w:val="divdocumenttxtItl"/>
                    <w:spacing w:before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General Electric Company, Hungary</w:t>
                  </w:r>
                </w:p>
                <w:p w14:paraId="54A2FB36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Provide support to Finance team on queries about employees request and payments </w:t>
                  </w:r>
                </w:p>
                <w:p w14:paraId="0B8C3C7C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Preparing financial reports by collecting and analyzing information </w:t>
                  </w:r>
                </w:p>
                <w:p w14:paraId="1DF909CF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Respond to employees' issues on service cloud </w:t>
                  </w:r>
                </w:p>
                <w:p w14:paraId="75FA1CD8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Performing internal audit and control procedures to ensure that all wages and taxes are accurate </w:t>
                  </w:r>
                </w:p>
                <w:p w14:paraId="173171B9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Used strong analytical and problem-solving skills to develop effective solutions for challenging situations. </w:t>
                  </w:r>
                </w:p>
                <w:p w14:paraId="5EE4855F" w14:textId="77777777" w:rsidR="00536B6E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Produces monthly schedules and ad-hoc reports pertaining to payroll and the team. </w:t>
                  </w:r>
                </w:p>
                <w:p w14:paraId="7FDD6C11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Achievement. </w:t>
                  </w:r>
                </w:p>
                <w:p w14:paraId="6C87D138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Streamlining payroll processes and finding at least 90% of the answers to payroll queries. </w:t>
                  </w:r>
                </w:p>
                <w:p w14:paraId="317233BA" w14:textId="77777777" w:rsidR="00536B6E" w:rsidRDefault="00536B6E">
                  <w:pPr>
                    <w:pStyle w:val="divdocumentli"/>
                    <w:numPr>
                      <w:ilvl w:val="0"/>
                      <w:numId w:val="2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</w:p>
              </w:tc>
            </w:tr>
          </w:tbl>
          <w:p w14:paraId="30C92F2F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6"/>
              <w:gridCol w:w="453"/>
              <w:gridCol w:w="6085"/>
            </w:tblGrid>
            <w:tr w:rsidR="00536B6E" w14:paraId="7EBB1E05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123EC86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2017-04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2020-08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A35B156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8E11639" w14:textId="77777777" w:rsidR="00536B6E" w:rsidRDefault="00000000">
                  <w:pPr>
                    <w:pStyle w:val="divdocumentpaddedline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Portfolio Analyst Assistant</w:t>
                  </w:r>
                </w:p>
                <w:p w14:paraId="3E1E445A" w14:textId="77777777" w:rsidR="00536B6E" w:rsidRDefault="00000000">
                  <w:pPr>
                    <w:pStyle w:val="divdocumenttxtItl"/>
                    <w:spacing w:before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Barclays Bank, Absa Bank, Accra, Ghana</w:t>
                  </w:r>
                </w:p>
                <w:p w14:paraId="2A30FAA7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Provided periodic analytics and customer Insights on the Premier segment.</w:t>
                  </w:r>
                </w:p>
                <w:p w14:paraId="340C96DC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Delivered daily performance dashboards to all Premier RMs to determine actual performance against set targets.</w:t>
                  </w:r>
                </w:p>
                <w:p w14:paraId="6204469E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Prepared monthly dormancy predictor report on customer accounts which are likely to go dormant for the RMs to engage them</w:t>
                  </w:r>
                </w:p>
                <w:p w14:paraId="59160D4A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Prepared analysis on customer's next product (opportunity report) and share with the sales team.</w:t>
                  </w:r>
                </w:p>
                <w:p w14:paraId="3E08AD52" w14:textId="77777777" w:rsidR="00536B6E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Ensured the product holdings of Premier customers are updated every month Produced MI to drive sales campaigns.</w:t>
                  </w:r>
                </w:p>
                <w:p w14:paraId="6DEDE9AB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Achievement.</w:t>
                  </w:r>
                </w:p>
                <w:p w14:paraId="5B2A3EE1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Created a dashboard for the sales manager, which resulted in a 25% boost in sales.</w:t>
                  </w:r>
                </w:p>
              </w:tc>
            </w:tr>
          </w:tbl>
          <w:p w14:paraId="6B7B8F50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4"/>
              <w:gridCol w:w="452"/>
              <w:gridCol w:w="6088"/>
            </w:tblGrid>
            <w:tr w:rsidR="00536B6E" w14:paraId="7B04A974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E35E6AC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2016-08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2016-12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4DF4300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41A5435" w14:textId="77777777" w:rsidR="00536B6E" w:rsidRDefault="00000000">
                  <w:pPr>
                    <w:pStyle w:val="divdocumentpaddedline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z w:val="22"/>
                      <w:szCs w:val="22"/>
                    </w:rPr>
                    <w:t>Administrative/ Research Assistant ( Intern)</w:t>
                  </w:r>
                </w:p>
                <w:p w14:paraId="711D3CCF" w14:textId="77777777" w:rsidR="00536B6E" w:rsidRDefault="00000000">
                  <w:pPr>
                    <w:pStyle w:val="divdocumenttxtItl"/>
                    <w:spacing w:before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Institute of Statistical Social and Economic Research, ISSER, Accra, Ghana</w:t>
                  </w:r>
                </w:p>
                <w:p w14:paraId="2907718C" w14:textId="52F0E60F" w:rsidR="00536B6E" w:rsidRPr="00F2396C" w:rsidRDefault="00000000" w:rsidP="00F2396C">
                  <w:pPr>
                    <w:pStyle w:val="divdocumentli"/>
                    <w:numPr>
                      <w:ilvl w:val="0"/>
                      <w:numId w:val="4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Performed data collection, data entry and data analysis functions using various statistical software packages like </w:t>
                  </w:r>
                  <w:r w:rsidRPr="00F2396C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Stata SPSS and Excel </w:t>
                  </w:r>
                  <w:r w:rsidR="00F2396C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>.</w:t>
                  </w:r>
                </w:p>
                <w:p w14:paraId="1D9BD556" w14:textId="77777777" w:rsidR="00536B6E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Provide general administrative support to the office and field teams on research projects </w:t>
                  </w:r>
                </w:p>
                <w:p w14:paraId="7E541709" w14:textId="77777777" w:rsidR="00536B6E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240" w:lineRule="atLeast"/>
                    <w:ind w:left="300" w:hanging="274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Conducted computer assisted personal interviews and focus group discussions for several field research projects. </w:t>
                  </w:r>
                </w:p>
              </w:tc>
            </w:tr>
          </w:tbl>
          <w:p w14:paraId="7CE5CAA3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7290"/>
            </w:tblGrid>
            <w:tr w:rsidR="00536B6E" w14:paraId="3755F301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169BC707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lastRenderedPageBreak/>
                    <w:drawing>
                      <wp:inline distT="0" distB="0" distL="0" distR="0" wp14:anchorId="19E695AF" wp14:editId="3E092534">
                        <wp:extent cx="368466" cy="368677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29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712F1C1A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Education</w:t>
                  </w:r>
                </w:p>
              </w:tc>
            </w:tr>
          </w:tbl>
          <w:p w14:paraId="77583405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6"/>
              <w:gridCol w:w="453"/>
              <w:gridCol w:w="6085"/>
            </w:tblGrid>
            <w:tr w:rsidR="00536B6E" w14:paraId="3F8D1410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DD088AC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2022-08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20232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417F4D8" w14:textId="77777777" w:rsidR="00536B6E" w:rsidRDefault="00000000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618CB72" w14:textId="77777777" w:rsidR="00536B6E" w:rsidRDefault="00000000">
                  <w:pPr>
                    <w:pStyle w:val="divdocumenttxtBoldParagraph"/>
                    <w:spacing w:after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>Master of Science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: </w:t>
                  </w:r>
                  <w:r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</w:rPr>
                    <w:t>Informatics (Quantitative Economics)</w:t>
                  </w:r>
                </w:p>
                <w:p w14:paraId="3041D178" w14:textId="77777777" w:rsidR="00536B6E" w:rsidRDefault="00000000">
                  <w:pPr>
                    <w:pStyle w:val="divdocumenttxtItl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Emporia State University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i/>
                      <w:iCs/>
                      <w:color w:val="343434"/>
                      <w:sz w:val="16"/>
                      <w:szCs w:val="16"/>
                    </w:rPr>
                    <w:t>Emporia, KS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  <w:p w14:paraId="680DC893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GPA: 4.0 </w:t>
                  </w:r>
                </w:p>
                <w:p w14:paraId="73D4A363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Research project: Effects of demographic variables on Children and Adolescent functional assessment scores using KVC health services data. </w:t>
                  </w:r>
                </w:p>
              </w:tc>
            </w:tr>
          </w:tbl>
          <w:p w14:paraId="22477079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2"/>
              <w:gridCol w:w="452"/>
              <w:gridCol w:w="6090"/>
            </w:tblGrid>
            <w:tr w:rsidR="00536B6E" w14:paraId="3E4196CB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9B29073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2020-09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2022-05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25C51FC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C211F4" w14:textId="77777777" w:rsidR="00536B6E" w:rsidRDefault="00000000">
                  <w:pPr>
                    <w:pStyle w:val="divdocumenttxtBoldParagraph"/>
                    <w:spacing w:after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>Master of Science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: </w:t>
                  </w:r>
                  <w:r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</w:rPr>
                    <w:t>Economics (Macroeconomic Policy Analyst)</w:t>
                  </w:r>
                </w:p>
                <w:p w14:paraId="32379C93" w14:textId="77777777" w:rsidR="00536B6E" w:rsidRDefault="00000000">
                  <w:pPr>
                    <w:pStyle w:val="divdocumenttxtItl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Corvinus University of Budapest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i/>
                      <w:iCs/>
                      <w:color w:val="343434"/>
                      <w:sz w:val="16"/>
                      <w:szCs w:val="16"/>
                    </w:rPr>
                    <w:t>Budapest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  <w:p w14:paraId="1A7E9290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GPA: 3.93 </w:t>
                  </w:r>
                </w:p>
                <w:p w14:paraId="04C96C04" w14:textId="77777777" w:rsidR="00536B6E" w:rsidRDefault="00000000">
                  <w:pPr>
                    <w:pStyle w:val="p"/>
                    <w:spacing w:line="24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Research Project: The impact of fiscal policy in the banking industry Ghana. </w:t>
                  </w:r>
                </w:p>
              </w:tc>
            </w:tr>
          </w:tbl>
          <w:p w14:paraId="7542AC34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6"/>
              <w:gridCol w:w="454"/>
              <w:gridCol w:w="6084"/>
            </w:tblGrid>
            <w:tr w:rsidR="00536B6E" w14:paraId="43B84478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9D54B84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2011-09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2015-05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6BECDE9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0EE3E03" w14:textId="77777777" w:rsidR="00536B6E" w:rsidRDefault="00000000">
                  <w:pPr>
                    <w:pStyle w:val="divdocumenttxtBoldParagraph"/>
                    <w:spacing w:after="80"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</w:rPr>
                    <w:t>Bachelor of Arts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: </w:t>
                  </w:r>
                  <w:r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</w:rPr>
                    <w:t>Economics</w:t>
                  </w:r>
                </w:p>
                <w:p w14:paraId="4ECDAED0" w14:textId="77777777" w:rsidR="00536B6E" w:rsidRDefault="00000000">
                  <w:pPr>
                    <w:pStyle w:val="divdocumenttxtItl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University of Ghana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i/>
                      <w:iCs/>
                      <w:color w:val="343434"/>
                      <w:sz w:val="16"/>
                      <w:szCs w:val="16"/>
                    </w:rPr>
                    <w:t>Ghana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</w:tr>
          </w:tbl>
          <w:p w14:paraId="0F278BE9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7290"/>
            </w:tblGrid>
            <w:tr w:rsidR="00536B6E" w14:paraId="6CA4F99B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7B2F14BA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7FE5126E" wp14:editId="1200FE4D">
                        <wp:extent cx="368466" cy="368677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29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583B0E6B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Certifications</w:t>
                  </w:r>
                </w:p>
              </w:tc>
            </w:tr>
          </w:tbl>
          <w:p w14:paraId="1008AE3E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7"/>
              <w:gridCol w:w="454"/>
              <w:gridCol w:w="6083"/>
            </w:tblGrid>
            <w:tr w:rsidR="00536B6E" w14:paraId="45D3A0C8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811289C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2021-04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54FC955" w14:textId="77777777" w:rsidR="00536B6E" w:rsidRDefault="00000000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0EB817E" w14:textId="77777777" w:rsidR="00536B6E" w:rsidRDefault="00000000">
                  <w:pPr>
                    <w:pStyle w:val="p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• Certificate on Fundamental Accounting </w:t>
                  </w:r>
                </w:p>
              </w:tc>
            </w:tr>
          </w:tbl>
          <w:p w14:paraId="62CBE29C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7"/>
              <w:gridCol w:w="455"/>
              <w:gridCol w:w="6082"/>
            </w:tblGrid>
            <w:tr w:rsidR="00536B6E" w14:paraId="51940727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2C15F3A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2021-04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6F04C5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116C518" w14:textId="77777777" w:rsidR="00536B6E" w:rsidRDefault="00000000">
                  <w:pPr>
                    <w:pStyle w:val="p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• Certificate on Reading Financial Statement </w:t>
                  </w:r>
                </w:p>
              </w:tc>
            </w:tr>
          </w:tbl>
          <w:p w14:paraId="36E3506A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left-boxdatetable"/>
              <w:tblW w:w="0" w:type="auto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77"/>
              <w:gridCol w:w="455"/>
              <w:gridCol w:w="6082"/>
            </w:tblGrid>
            <w:tr w:rsidR="00536B6E" w14:paraId="635ECFE6" w14:textId="77777777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990C5E7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</w:rPr>
                    <w:t>2021-05</w:t>
                  </w:r>
                </w:p>
              </w:tc>
              <w:tc>
                <w:tcPr>
                  <w:tcW w:w="47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2050F20" w14:textId="77777777" w:rsidR="00536B6E" w:rsidRDefault="00000000">
                  <w:pPr>
                    <w:spacing w:line="240" w:lineRule="atLeast"/>
                    <w:textAlignment w:val="auto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628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222128" w14:textId="77777777" w:rsidR="00536B6E" w:rsidRDefault="00000000">
                  <w:pPr>
                    <w:pStyle w:val="p"/>
                    <w:spacing w:line="24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  <w:t xml:space="preserve">• Certificate on Excel Crash course </w:t>
                  </w:r>
                </w:p>
              </w:tc>
            </w:tr>
          </w:tbl>
          <w:p w14:paraId="475A98A0" w14:textId="77777777" w:rsidR="00536B6E" w:rsidRDefault="00536B6E">
            <w:pPr>
              <w:rPr>
                <w:vanish/>
              </w:rPr>
            </w:pPr>
          </w:p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7290"/>
            </w:tblGrid>
            <w:tr w:rsidR="00536B6E" w14:paraId="481C5065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799E0571" w14:textId="77777777" w:rsidR="00536B6E" w:rsidRDefault="00000000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lef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4B2878A9" wp14:editId="6AA9B712">
                        <wp:extent cx="368466" cy="368677"/>
                        <wp:effectExtent l="0" t="0" r="0" b="0"/>
                        <wp:docPr id="100007" name="Picture 10000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7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29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3E43BFA7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Honors</w:t>
                  </w:r>
                </w:p>
              </w:tc>
            </w:tr>
          </w:tbl>
          <w:p w14:paraId="01450DA9" w14:textId="77777777" w:rsidR="00536B6E" w:rsidRDefault="00000000">
            <w:pPr>
              <w:pStyle w:val="divdocumentli"/>
              <w:numPr>
                <w:ilvl w:val="0"/>
                <w:numId w:val="5"/>
              </w:numPr>
              <w:pBdr>
                <w:left w:val="none" w:sz="0" w:space="0" w:color="auto"/>
              </w:pBdr>
              <w:spacing w:before="200" w:line="240" w:lineRule="atLeast"/>
              <w:ind w:left="2060" w:hanging="27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Best Student in (High School) Business Program Award, Asanteman Senior High School, March 2011. </w:t>
            </w:r>
          </w:p>
          <w:p w14:paraId="5129AD23" w14:textId="77777777" w:rsidR="00536B6E" w:rsidRDefault="00000000">
            <w:pPr>
              <w:pStyle w:val="divdocumentli"/>
              <w:numPr>
                <w:ilvl w:val="0"/>
                <w:numId w:val="5"/>
              </w:numPr>
              <w:spacing w:line="240" w:lineRule="atLeast"/>
              <w:ind w:left="2060" w:hanging="27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Winner; University of Ghana Financial Aid Scholarship, 2012/2013. </w:t>
            </w:r>
          </w:p>
          <w:p w14:paraId="46E40004" w14:textId="77777777" w:rsidR="00536B6E" w:rsidRDefault="00000000">
            <w:pPr>
              <w:pStyle w:val="divdocumentli"/>
              <w:numPr>
                <w:ilvl w:val="0"/>
                <w:numId w:val="5"/>
              </w:numPr>
              <w:spacing w:line="240" w:lineRule="atLeast"/>
              <w:ind w:left="2060" w:hanging="27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Stipendium Hungaricum Scholarship awardee 2020/2022. </w:t>
            </w:r>
          </w:p>
          <w:p w14:paraId="33E178C3" w14:textId="77777777" w:rsidR="00536B6E" w:rsidRDefault="00000000">
            <w:pPr>
              <w:pStyle w:val="divdocumentli"/>
              <w:numPr>
                <w:ilvl w:val="0"/>
                <w:numId w:val="5"/>
              </w:numPr>
              <w:spacing w:line="240" w:lineRule="atLeast"/>
              <w:ind w:left="2060" w:hanging="274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Ghana Scholarship Secretariat awardee 2022/2022. </w:t>
            </w:r>
          </w:p>
          <w:p w14:paraId="6BE2AC7A" w14:textId="77777777" w:rsidR="00536B6E" w:rsidRDefault="00536B6E">
            <w:pPr>
              <w:pStyle w:val="divdocumentleft-boxParagraph"/>
              <w:spacing w:line="240" w:lineRule="atLeast"/>
              <w:textAlignment w:val="auto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</w:p>
        </w:tc>
        <w:tc>
          <w:tcPr>
            <w:tcW w:w="61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1FFA3C7" w14:textId="77777777" w:rsidR="00536B6E" w:rsidRDefault="00536B6E">
            <w:pPr>
              <w:pStyle w:val="divdocumentleft-boxParagraph"/>
              <w:spacing w:line="240" w:lineRule="atLeast"/>
              <w:textAlignment w:val="auto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</w:p>
        </w:tc>
        <w:tc>
          <w:tcPr>
            <w:tcW w:w="289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2120"/>
            </w:tblGrid>
            <w:tr w:rsidR="00536B6E" w14:paraId="5F718D55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773AF304" w14:textId="77777777" w:rsidR="00536B6E" w:rsidRDefault="00000000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righ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0BE118EA" wp14:editId="558587A6">
                        <wp:extent cx="368466" cy="368677"/>
                        <wp:effectExtent l="0" t="0" r="0" b="0"/>
                        <wp:docPr id="100009" name="Picture 10000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9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212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2B89C5AF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Contact</w:t>
                  </w:r>
                </w:p>
              </w:tc>
            </w:tr>
          </w:tbl>
          <w:p w14:paraId="2247F004" w14:textId="77777777" w:rsidR="00536B6E" w:rsidRDefault="00000000">
            <w:pPr>
              <w:pStyle w:val="divdocumenttxtBoldParagraph"/>
              <w:spacing w:before="2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 xml:space="preserve">Address </w:t>
            </w:r>
          </w:p>
          <w:p w14:paraId="3CCF7FC7" w14:textId="77777777" w:rsidR="00536B6E" w:rsidRDefault="00000000">
            <w:pPr>
              <w:pStyle w:val="div"/>
              <w:spacing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>Emporia, KS 66801</w:t>
            </w:r>
          </w:p>
          <w:p w14:paraId="7F65C337" w14:textId="77777777" w:rsidR="00536B6E" w:rsidRDefault="00000000">
            <w:pPr>
              <w:pStyle w:val="divdocumenttxtBoldParagraph"/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 xml:space="preserve">Phone </w:t>
            </w:r>
          </w:p>
          <w:p w14:paraId="7DFF1195" w14:textId="77777777" w:rsidR="00536B6E" w:rsidRDefault="00000000">
            <w:pPr>
              <w:pStyle w:val="div"/>
              <w:spacing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>6203664487</w:t>
            </w:r>
          </w:p>
          <w:p w14:paraId="3D528407" w14:textId="77777777" w:rsidR="00536B6E" w:rsidRDefault="00000000">
            <w:pPr>
              <w:pStyle w:val="divdocumenttxtBoldParagraph"/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 xml:space="preserve">E-mail </w:t>
            </w:r>
          </w:p>
          <w:p w14:paraId="219FE6F9" w14:textId="35328F71" w:rsidR="00536B6E" w:rsidRDefault="00000000">
            <w:pPr>
              <w:pStyle w:val="divdocumentword-breakParagraph"/>
              <w:spacing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>ra</w:t>
            </w:r>
            <w:r w:rsidR="00BD6B3D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16"/>
                <w:szCs w:val="16"/>
              </w:rPr>
              <w:t>ntwibo@g.emporia.edu</w:t>
            </w:r>
          </w:p>
          <w:p w14:paraId="6B805CB2" w14:textId="207170AE" w:rsidR="00536B6E" w:rsidRDefault="00BD6B3D" w:rsidP="00BD6B3D">
            <w:pPr>
              <w:pStyle w:val="divdocumenttxtBoldParagraph"/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hyperlink r:id="rId10" w:history="1"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GitH</w:t>
              </w:r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u</w:t>
              </w:r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b</w:t>
              </w:r>
            </w:hyperlink>
          </w:p>
          <w:p w14:paraId="3AFC90B0" w14:textId="1176DB84" w:rsidR="00BD6B3D" w:rsidRDefault="00BD6B3D" w:rsidP="00BD6B3D">
            <w:pPr>
              <w:pStyle w:val="divdocumenttxtBoldParagraph"/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hyperlink r:id="rId11" w:history="1"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Link</w:t>
              </w:r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e</w:t>
              </w:r>
              <w:r w:rsidRPr="00BD6B3D">
                <w:rPr>
                  <w:rStyle w:val="Hyperlink"/>
                  <w:rFonts w:ascii="Century Gothic" w:eastAsia="Century Gothic" w:hAnsi="Century Gothic" w:cs="Century Gothic"/>
                  <w:spacing w:val="4"/>
                  <w:sz w:val="16"/>
                  <w:szCs w:val="16"/>
                </w:rPr>
                <w:t>dIn</w:t>
              </w:r>
            </w:hyperlink>
          </w:p>
          <w:tbl>
            <w:tblPr>
              <w:tblStyle w:val="divdocumentheading"/>
              <w:tblW w:w="5000" w:type="pct"/>
              <w:tblBorders>
                <w:bottom w:val="single" w:sz="8" w:space="0" w:color="D5D6D6"/>
              </w:tblBorders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"/>
              <w:gridCol w:w="2120"/>
            </w:tblGrid>
            <w:tr w:rsidR="00536B6E" w14:paraId="15C09045" w14:textId="77777777">
              <w:tc>
                <w:tcPr>
                  <w:tcW w:w="77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36710204" w14:textId="77777777" w:rsidR="00536B6E" w:rsidRDefault="00000000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right-box"/>
                      <w:rFonts w:ascii="Century Gothic" w:eastAsia="Century Gothic" w:hAnsi="Century Gothic" w:cs="Century Gothic"/>
                      <w:noProof/>
                      <w:color w:val="343434"/>
                      <w:sz w:val="16"/>
                      <w:szCs w:val="16"/>
                    </w:rPr>
                    <w:drawing>
                      <wp:inline distT="0" distB="0" distL="0" distR="0" wp14:anchorId="7EB1BF72" wp14:editId="040A77F2">
                        <wp:extent cx="368466" cy="368677"/>
                        <wp:effectExtent l="0" t="0" r="0" b="0"/>
                        <wp:docPr id="100011" name="Picture 10001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466" cy="3686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2120" w:type="dxa"/>
                  <w:tcMar>
                    <w:top w:w="580" w:type="dxa"/>
                    <w:left w:w="0" w:type="dxa"/>
                    <w:bottom w:w="40" w:type="dxa"/>
                    <w:right w:w="0" w:type="dxa"/>
                  </w:tcMar>
                  <w:vAlign w:val="center"/>
                  <w:hideMark/>
                </w:tcPr>
                <w:p w14:paraId="286715EB" w14:textId="77777777" w:rsidR="00536B6E" w:rsidRDefault="00000000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16"/>
                      <w:szCs w:val="16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6"/>
                      <w:szCs w:val="26"/>
                    </w:rPr>
                    <w:t>Skills</w:t>
                  </w:r>
                </w:p>
              </w:tc>
            </w:tr>
          </w:tbl>
          <w:p w14:paraId="176B6DE0" w14:textId="77777777" w:rsidR="00536B6E" w:rsidRDefault="00000000" w:rsidP="00661BE2">
            <w:pPr>
              <w:pStyle w:val="p"/>
              <w:numPr>
                <w:ilvl w:val="0"/>
                <w:numId w:val="6"/>
              </w:numPr>
              <w:spacing w:before="2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Strong analytical background </w:t>
            </w:r>
          </w:p>
          <w:p w14:paraId="0F62F6CE" w14:textId="77777777" w:rsidR="00536B6E" w:rsidRDefault="00000000" w:rsidP="00661BE2">
            <w:pPr>
              <w:pStyle w:val="divdocumentpaddedline"/>
              <w:numPr>
                <w:ilvl w:val="0"/>
                <w:numId w:val="6"/>
              </w:numPr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Economic Forecasting</w:t>
            </w:r>
          </w:p>
          <w:p w14:paraId="62A2FACD" w14:textId="50475DFD" w:rsidR="00536B6E" w:rsidRDefault="00000000" w:rsidP="00661BE2">
            <w:pPr>
              <w:pStyle w:val="p"/>
              <w:numPr>
                <w:ilvl w:val="0"/>
                <w:numId w:val="6"/>
              </w:numPr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R, Python, Excel, SQL, Tableau, Power BI, </w:t>
            </w:r>
            <w:r w:rsidR="00E54749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Linux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 xml:space="preserve">, Bash scripting, Git and GitHub </w:t>
            </w:r>
          </w:p>
          <w:p w14:paraId="166B7A5A" w14:textId="77777777" w:rsidR="00536B6E" w:rsidRDefault="00000000" w:rsidP="00661BE2">
            <w:pPr>
              <w:pStyle w:val="divdocumentpaddedline"/>
              <w:numPr>
                <w:ilvl w:val="0"/>
                <w:numId w:val="6"/>
              </w:numPr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Team player and Excellent organizational skills.</w:t>
            </w:r>
          </w:p>
          <w:p w14:paraId="6FC13CF1" w14:textId="4F28FA0A" w:rsidR="00661BE2" w:rsidRPr="00661BE2" w:rsidRDefault="00661BE2" w:rsidP="00661BE2">
            <w:pPr>
              <w:pStyle w:val="divdocumentpaddedline"/>
              <w:numPr>
                <w:ilvl w:val="0"/>
                <w:numId w:val="6"/>
              </w:numPr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 w:rsidRPr="00661BE2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Strong project management skills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.</w:t>
            </w:r>
          </w:p>
          <w:p w14:paraId="612D2294" w14:textId="539CE447" w:rsidR="00661BE2" w:rsidRDefault="00661BE2" w:rsidP="00661BE2">
            <w:pPr>
              <w:pStyle w:val="divdocumentpaddedline"/>
              <w:numPr>
                <w:ilvl w:val="0"/>
                <w:numId w:val="6"/>
              </w:numPr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 w:rsidRPr="00661BE2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Excellent verbal, interpersonal, and written communication skills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.</w:t>
            </w:r>
          </w:p>
          <w:p w14:paraId="44EE5D66" w14:textId="09CF8089" w:rsidR="000E00E1" w:rsidRPr="00661BE2" w:rsidRDefault="000E00E1" w:rsidP="00661BE2">
            <w:pPr>
              <w:pStyle w:val="divdocumentpaddedline"/>
              <w:numPr>
                <w:ilvl w:val="0"/>
                <w:numId w:val="6"/>
              </w:numPr>
              <w:spacing w:before="100" w:line="2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  <w:r w:rsidRPr="000E00E1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Data visualization skills</w:t>
            </w:r>
            <w:r w:rsidRPr="000E00E1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  <w:t>.</w:t>
            </w:r>
          </w:p>
          <w:p w14:paraId="217C6CA2" w14:textId="71E26C8E" w:rsidR="00D03FFC" w:rsidRDefault="00D03FFC" w:rsidP="00661BE2">
            <w:pPr>
              <w:pStyle w:val="divdocumentpaddedline"/>
              <w:spacing w:before="100" w:line="240" w:lineRule="atLeast"/>
              <w:ind w:left="72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6"/>
                <w:szCs w:val="16"/>
              </w:rPr>
            </w:pPr>
          </w:p>
        </w:tc>
      </w:tr>
    </w:tbl>
    <w:p w14:paraId="2EC6498D" w14:textId="77777777" w:rsidR="00536B6E" w:rsidRDefault="00536B6E">
      <w:pPr>
        <w:rPr>
          <w:rFonts w:ascii="Century Gothic" w:eastAsia="Century Gothic" w:hAnsi="Century Gothic" w:cs="Century Gothic"/>
          <w:color w:val="343434"/>
          <w:sz w:val="16"/>
          <w:szCs w:val="16"/>
        </w:rPr>
      </w:pPr>
    </w:p>
    <w:sectPr w:rsidR="00536B6E">
      <w:pgSz w:w="12240" w:h="15840"/>
      <w:pgMar w:top="400" w:right="340" w:bottom="40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44259C98-B056-004C-8455-2F89FAF725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D2F893C-DAE5-2848-94E5-842B475BB697}"/>
    <w:embedBold r:id="rId3" w:fontKey="{8531F072-0A8C-2642-A0B8-74646EE1563B}"/>
    <w:embedItalic r:id="rId4" w:fontKey="{F6D8F92F-F4F8-6B49-8D71-9095870A6F23}"/>
    <w:embedBoldItalic r:id="rId5" w:fontKey="{35F23B06-419D-7241-9877-5FE6FAEE69F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4107C7C0-21A8-ED49-874E-1003E619700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9D65BB2F-C705-3E4A-9CEB-67E844F1EB7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E99A1A48-4705-CA44-82BE-BFC8F1D182B1}"/>
    <w:embedBold r:id="rId9" w:fontKey="{FB59BF8D-4A5D-9448-B149-1B8F949C8BAC}"/>
    <w:embedItalic r:id="rId10" w:fontKey="{C76D70AE-019F-E742-B886-5F95C191DC4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85083E2A-551B-C540-A7F8-D764D1FB39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809446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C45A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758B8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1E685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6D2BC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5A8BD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BAED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278DC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9A8BD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B85080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42A9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78C51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48D4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FFE65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A666E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4073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ACAD0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3654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86250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18ABF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EA76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D74D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C38CE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A014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0EA2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E10B9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009E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4B071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E123D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02BD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D5640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3546F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9F2F04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F620F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EDAC3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2B233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B58D5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D66F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8C4E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C5262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B82C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1C94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6EE98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D4C076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6C88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472B0A67"/>
    <w:multiLevelType w:val="multilevel"/>
    <w:tmpl w:val="82CAF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424C10"/>
    <w:multiLevelType w:val="multilevel"/>
    <w:tmpl w:val="B2EA3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9F573F"/>
    <w:multiLevelType w:val="hybridMultilevel"/>
    <w:tmpl w:val="26EA4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11723">
    <w:abstractNumId w:val="0"/>
  </w:num>
  <w:num w:numId="2" w16cid:durableId="1339648806">
    <w:abstractNumId w:val="1"/>
  </w:num>
  <w:num w:numId="3" w16cid:durableId="1942561953">
    <w:abstractNumId w:val="2"/>
  </w:num>
  <w:num w:numId="4" w16cid:durableId="78138370">
    <w:abstractNumId w:val="3"/>
  </w:num>
  <w:num w:numId="5" w16cid:durableId="1974212078">
    <w:abstractNumId w:val="4"/>
  </w:num>
  <w:num w:numId="6" w16cid:durableId="400954394">
    <w:abstractNumId w:val="7"/>
  </w:num>
  <w:num w:numId="7" w16cid:durableId="1488127978">
    <w:abstractNumId w:val="5"/>
  </w:num>
  <w:num w:numId="8" w16cid:durableId="3637978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7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B6E"/>
    <w:rsid w:val="000E00E1"/>
    <w:rsid w:val="001E356D"/>
    <w:rsid w:val="00536B6E"/>
    <w:rsid w:val="00661BE2"/>
    <w:rsid w:val="00BD6B3D"/>
    <w:rsid w:val="00D03FFC"/>
    <w:rsid w:val="00E54749"/>
    <w:rsid w:val="00F2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87EDA7"/>
  <w15:docId w15:val="{AF01A93C-1532-944C-ADA3-1A0E0FF3B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40" w:lineRule="atLeast"/>
    </w:pPr>
    <w:rPr>
      <w:color w:val="343434"/>
    </w:rPr>
  </w:style>
  <w:style w:type="paragraph" w:customStyle="1" w:styleId="div">
    <w:name w:val="div"/>
    <w:basedOn w:val="Normal"/>
  </w:style>
  <w:style w:type="paragraph" w:customStyle="1" w:styleId="divdocumentfirstsection">
    <w:name w:val="div_document_firstsection"/>
    <w:basedOn w:val="Normal"/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00" w:lineRule="atLeast"/>
    </w:pPr>
    <w:rPr>
      <w:b/>
      <w:bCs/>
      <w:color w:val="003D74"/>
      <w:sz w:val="66"/>
      <w:szCs w:val="6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ivdocumentresumeTitle">
    <w:name w:val="div_document_resumeTitle"/>
    <w:basedOn w:val="Normal"/>
    <w:pPr>
      <w:pBdr>
        <w:top w:val="none" w:sz="0" w:space="10" w:color="auto"/>
      </w:pBdr>
    </w:pPr>
  </w:style>
  <w:style w:type="paragraph" w:customStyle="1" w:styleId="summary">
    <w:name w:val="summary"/>
    <w:basedOn w:val="Normal"/>
  </w:style>
  <w:style w:type="paragraph" w:customStyle="1" w:styleId="divdocumentsummaryparagraphsinglecolumn">
    <w:name w:val="div_document_summary_paragraph_singlecolumn"/>
    <w:basedOn w:val="Normal"/>
  </w:style>
  <w:style w:type="paragraph" w:customStyle="1" w:styleId="p">
    <w:name w:val="p"/>
    <w:basedOn w:val="Normal"/>
  </w:style>
  <w:style w:type="character" w:customStyle="1" w:styleId="divdocumentleft-box">
    <w:name w:val="div_document_left-box"/>
    <w:basedOn w:val="DefaultParagraphFont"/>
  </w:style>
  <w:style w:type="paragraph" w:customStyle="1" w:styleId="divdocumentleft-boxsectionnth-child1">
    <w:name w:val="div_document_left-box_section_nth-child(1)"/>
    <w:basedOn w:val="Normal"/>
  </w:style>
  <w:style w:type="character" w:customStyle="1" w:styleId="divdocumentsectioniconCell">
    <w:name w:val="div_document_section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ivdocumentsectiontitleCell">
    <w:name w:val="div_document_section_titleCell"/>
    <w:basedOn w:val="DefaultParagraphFont"/>
  </w:style>
  <w:style w:type="character" w:customStyle="1" w:styleId="divdocumentdivheadingsectiontitle">
    <w:name w:val="div_document_div_heading_sectiontitle"/>
    <w:basedOn w:val="DefaultParagraphFont"/>
  </w:style>
  <w:style w:type="table" w:customStyle="1" w:styleId="divdocumentheading">
    <w:name w:val="div_document_heading"/>
    <w:basedOn w:val="TableNormal"/>
    <w:tblPr/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16"/>
      <w:szCs w:val="16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datetablesinglecolumn">
    <w:name w:val="div_document_left-box_datetable_singlecolumn"/>
    <w:basedOn w:val="DefaultParagraphFont"/>
    <w:rPr>
      <w:b w:val="0"/>
      <w:bCs w:val="0"/>
    </w:rPr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txtItl">
    <w:name w:val="div_document_txtItl"/>
    <w:basedOn w:val="Normal"/>
    <w:rPr>
      <w:i/>
      <w:iCs/>
    </w:r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datetable">
    <w:name w:val="div_document_left-box_datetable"/>
    <w:basedOn w:val="TableNormal"/>
    <w:tblPr/>
  </w:style>
  <w:style w:type="paragraph" w:customStyle="1" w:styleId="divdocumenttxtBoldParagraph">
    <w:name w:val="div_document_txtBold Paragraph"/>
    <w:basedOn w:val="Normal"/>
    <w:rPr>
      <w:b/>
      <w:bCs/>
    </w:rPr>
  </w:style>
  <w:style w:type="character" w:customStyle="1" w:styleId="documentdegree">
    <w:name w:val="document_degree"/>
    <w:basedOn w:val="DefaultParagraphFont"/>
    <w:rPr>
      <w:sz w:val="22"/>
      <w:szCs w:val="22"/>
    </w:rPr>
  </w:style>
  <w:style w:type="character" w:customStyle="1" w:styleId="documentprogramline">
    <w:name w:val="document_programline"/>
    <w:basedOn w:val="DefaultParagraphFont"/>
    <w:rPr>
      <w:sz w:val="22"/>
      <w:szCs w:val="22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left-boxparagraphsinglecolumn">
    <w:name w:val="div_document_left-box_paragraph_singlecolumn"/>
    <w:basedOn w:val="Normal"/>
  </w:style>
  <w:style w:type="paragraph" w:customStyle="1" w:styleId="divdocumentleft-boxParagraph">
    <w:name w:val="div_document_left-box Paragraph"/>
    <w:basedOn w:val="Normal"/>
    <w:pPr>
      <w:textAlignment w:val="top"/>
    </w:pPr>
  </w:style>
  <w:style w:type="character" w:customStyle="1" w:styleId="emptymiddlecell">
    <w:name w:val="emptymiddlecell"/>
    <w:basedOn w:val="DefaultParagraphFont"/>
  </w:style>
  <w:style w:type="character" w:customStyle="1" w:styleId="divdocumentright-box">
    <w:name w:val="div_document_right-box"/>
    <w:basedOn w:val="DefaultParagraphFont"/>
    <w:rPr>
      <w:spacing w:val="4"/>
    </w:rPr>
  </w:style>
  <w:style w:type="paragraph" w:customStyle="1" w:styleId="divdocumentright-boxparagraph">
    <w:name w:val="div_document_right-box_paragraph"/>
    <w:basedOn w:val="Normal"/>
  </w:style>
  <w:style w:type="paragraph" w:customStyle="1" w:styleId="divdocumentright-boxSECTIONCNTCparagraphsinglecolumn">
    <w:name w:val="div_document_right-box_SECTION_CNTC_paragraph_singlecolumn"/>
    <w:basedOn w:val="Normal"/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tngSecdivparagraph">
    <w:name w:val="div_document_rtngSec_div_paragraph"/>
    <w:basedOn w:val="Normal"/>
  </w:style>
  <w:style w:type="table" w:customStyle="1" w:styleId="divdocumentparentContainer">
    <w:name w:val="div_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F239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9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6B3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61BE2"/>
    <w:pPr>
      <w:spacing w:before="100" w:beforeAutospacing="1" w:after="100" w:afterAutospacing="1"/>
      <w:textAlignment w:val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6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linkedin.com/in/raymond-antwi-boakye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Raybest9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 Antwi Boakye</vt:lpstr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 Antwi Boakye</dc:title>
  <cp:lastModifiedBy>Raymond Antwi Boakye</cp:lastModifiedBy>
  <cp:revision>2</cp:revision>
  <dcterms:created xsi:type="dcterms:W3CDTF">2023-04-03T13:14:00Z</dcterms:created>
  <dcterms:modified xsi:type="dcterms:W3CDTF">2023-04-03T13:14:00Z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31bcede8-4c74-4975-af68-385304dfc26b</vt:lpwstr>
  </property>
  <property fmtid="{D5CDD505-2E9C-101B-9397-08002B2CF9AE}" pid="3" name="x1ye=0">
    <vt:lpwstr>uFsAAB+LCAAAAAAABAAUm7V2hFAURT+IAreSwXWQQTvc3fn6kC5FsgYe956z9xrCIBRFfXAOhQSMZAiWQnFa+EAURiIcj5DY9/ROD6s7MuwGwvheZOSMHelK5KqPXTMchO2dB+esAN30DoFPe/f4PJCSOKgb+/xQmp9PGdw+WQDfi0vIRLDm87xKRNJVG5Pn88eHNMTPEH4aTqLrGUixn64Rf6ZKRvewk0GJjMDHXrMSegawSATKRowAspuvqo/</vt:lpwstr>
  </property>
  <property fmtid="{D5CDD505-2E9C-101B-9397-08002B2CF9AE}" pid="4" name="x1ye=1">
    <vt:lpwstr>qSN+oaANKlZVJH1/XKRbObk6rFwXgDUEtMt39GNWncgKG8QRXPB2x45zfazqt9OSgyOtyncCkr0/7J73ko5ubV65ZdEz3QarxApwkotAr/pMSOIF3J0CzH1ATj3HxghxXZJq1VJPVmrIChuMJ2fL6aRvtVZAL6Lg6ZXKNLtyPBD6KK0P4uGaSPuxTY/F5cFvzZIXpsZPVj/+G+uae+2zesAFL1b56XRxCzV30SLjlMXcTRL2ECnbHQnZxFLAsXk</vt:lpwstr>
  </property>
  <property fmtid="{D5CDD505-2E9C-101B-9397-08002B2CF9AE}" pid="5" name="x1ye=10">
    <vt:lpwstr>ZhJ10xwv0725q7UF56rhIsvXsNh2ux2DeBbk4jGfI9+QW8mxSEnTE4FxFZ5CKi5lTsQ2XNXZsJXDWE37xeRpiZJU+Ctsls+uDzkWQd/Cz5nX+6AyhCl7LX3wrk3T5D5lnZnlNSSwsTD4WkeCzkQyU9uTNjSqCSV+U9g+J/oRhW1mi+ZbqFnYbaW1k91ky2UkaIfbneu/vkg1Lx1iYLYiGyLo7xidbHIJ7xYFPohwCtgxVLzSk+BlP8AaizQ6Eub</vt:lpwstr>
  </property>
  <property fmtid="{D5CDD505-2E9C-101B-9397-08002B2CF9AE}" pid="6" name="x1ye=11">
    <vt:lpwstr>kpH79w6Qp2ng8GyuxRbDGR2uQ7nQHEz75IL05qnafEVmuwHudBVTA26bVxbhXzzq2BcMQwlfgHKg468+RWDaEPQuyXQZPhc5pJ1CMKo2jp87JttreEauKlsB9B78zkqSrmcYxM1ZH3ImMQn3D4zs+WXtXtJ14PV2ulyqvPNqiZ/RqxrU99z+MjLEm42d8Etw6MxMI07VydSWO6/udjqcFQw55e44XZquKtbeyKzKdQ7F6qUn3iGRDIx4HSluAsF</vt:lpwstr>
  </property>
  <property fmtid="{D5CDD505-2E9C-101B-9397-08002B2CF9AE}" pid="7" name="x1ye=12">
    <vt:lpwstr>iYsKhQgw9c+yDQNe5XVA6JmhCPmyk8I2gk9xHo2T0LCm5XO5G2pz7fSaPG3VCAHmRhnLpEY+FDoaZLimLD5bU7X4GNvDFLKfxVp7lWZqW1T9NTWpDz7OuDl5vzbyb1KUcA5LIjDfAMQQgKbtQU18+EW+8TuTNpiBSf51IkMgihbTfu2qLTdGW3Kc2NPoD2VHkxM7yafuo1GvJxvftlEFLDTdndYXogQy6z6YXuohaZ3MF4Z7Mq0tYYQjWA45dM2</vt:lpwstr>
  </property>
  <property fmtid="{D5CDD505-2E9C-101B-9397-08002B2CF9AE}" pid="8" name="x1ye=13">
    <vt:lpwstr>3wHrzHho0/xuIwaRl2Q8p+lpKNlu9IdFdNsHkHKuFeEpXgx/Nxx4hsnvXHZpd0C7j+TKm4KPx5j7L8BDa4qby3v4azjbhcmC2R7HZ9FkxvgxjofAU4O5pXSOQ3bhlk2DNWXU33wV9g2UioNMRDIfZkS+ACWPLHSI8HKWkqqGVzfCdxyXmxOkl34azhpZIfLfa9MWqL7t0QOo21Fb7d+QvtAtFIEAMcO7VKNagj9AVDRsdRJeCdMpEvm3U8jlZmL</vt:lpwstr>
  </property>
  <property fmtid="{D5CDD505-2E9C-101B-9397-08002B2CF9AE}" pid="9" name="x1ye=14">
    <vt:lpwstr>g6UGuBYY5BRjQAXGtBPEbXrKY4NjjzO1LN2czwyZ/BFzZ7Ipx/D/9RawnCbLxK+wwD251AzmLkIUdBxMWObteeLFrg9tPnBYbBS7bNih9KNGRCJHR5wgly5gfuzEujuhxQdY5xMaLm/PQO/ymGfs8Dqo04Q1hgKhnbdwQYJQuwyj7UrJJcewbwGQuY7v3c0rVCTe9UBLkWasIe0BeAr+yw3+yLKoAwZH2FXg3Qg4QsxTTQGqYIxt/3tADD+0Djo</vt:lpwstr>
  </property>
  <property fmtid="{D5CDD505-2E9C-101B-9397-08002B2CF9AE}" pid="10" name="x1ye=15">
    <vt:lpwstr>rw4zDzYDZ573AqA7pzZxkZ1yjIRHjNuQHD93ObLIL1DCjFU9a5i09pI95kkWihhBrE1zM2n1EPBs7Rzib+CGqF4OPlRHRSNYuoDXxjdND8l+TzpDnoMQEVGpp94y/GIm1EvN15B9nsXxuUBrr2Il6QJaFDSR5YKRKOESVEu7jXWxhHoRsWCKFmTT8Ct7NOXRfvRkn7i1k2Q8tmYy7+WW5zhhJxLgSTMdqZSsD5Jx6+76r01steEGsVPuUR+CWtG</vt:lpwstr>
  </property>
  <property fmtid="{D5CDD505-2E9C-101B-9397-08002B2CF9AE}" pid="11" name="x1ye=16">
    <vt:lpwstr>TwrzDvAEDP3O1iwhXSt/fjhmolNXb8xO/Ra2UDUnCKaEuh7u56vU1Hnr5eTPSROSBY5tARXlzH1gWv5A/REGeEKhILzrL4u9fNWIVJd7w69gvrIwYFn5sQr/xdcY3mHdJzkVaNeuJcQWPPr2Fn4iFHcooT5ScgYxosTGuw4Avjyr+pW6zaikw1lCjRqY2VNJSFm8PQkvL7vp6Pq8NB0I1DRFNeCbifnLYk4E9wrs0porJ7JCcH2pnMLwL4FY1RA</vt:lpwstr>
  </property>
  <property fmtid="{D5CDD505-2E9C-101B-9397-08002B2CF9AE}" pid="12" name="x1ye=17">
    <vt:lpwstr>Gt7YbScx3BZR/JiBQNOc63aCGdvelK49KnkwIdddk82p5dDDzyh+1ghYx5VGxtUgPBtewkl9LEGvR1n5xsKo2VXhCoyTQufhfv8bsTDjeupD2blSqRQ72CcG5BB/vIDc+o87By8d+S6OLE6LhSYFXqs1s+wctWK8z40CITRGFU+LgjZtpSV1NbARUdVhplvrypFY78tN+MDElLSNLzZcz4y/AyAuaVmKGOUoX0BbOogSMxyKweL0DZILV+niy/F</vt:lpwstr>
  </property>
  <property fmtid="{D5CDD505-2E9C-101B-9397-08002B2CF9AE}" pid="13" name="x1ye=18">
    <vt:lpwstr>K/cG0GlMzAEbl95TugTbn7wt2d1zfCtIkShZYsX0Z0Oxz7U01D0uLE5gU1K2h7IgS2F4dMBKXRAJ/DlDsfvcWglxSnb+Ww64MFqbwqkzZ+Br6KdrrYiXDs5S0yRen5slZQNc8r5l+Q6WalvShcUPPLMNn9+dRTZ5gCv/qw3/lFjT8flrmWKnjDZ/oKGo68reJM90/7pqEvVfIFKqFDbrkL4BV+6K/1x/Kb0qtTwXy/lrSf6fSD4K23VpqpPHs6Z</vt:lpwstr>
  </property>
  <property fmtid="{D5CDD505-2E9C-101B-9397-08002B2CF9AE}" pid="14" name="x1ye=19">
    <vt:lpwstr>M2eukBy8d1JGaptwrz9rSUkMX4cqa8MyzBEJweF9mm0swviAiVHDcNyFTqUiGZ+c91dnSoTq1y6Gmbczj2n0MRRtv6i+eKAeAa/OCfzR941/rh08EQyBU9jnBlUfkYJs8yknfTeQqsur+SHQ9FbWPg0sTNVanYkJ/i21nskScNcQXkIEGRwl+oRB0ltzINSc/u9IkCdlnUriceUhi0DDQgG+w+6rkbUK8OnkbaCtZahH8F49wKBYJVzbpy5+LXm</vt:lpwstr>
  </property>
  <property fmtid="{D5CDD505-2E9C-101B-9397-08002B2CF9AE}" pid="15" name="x1ye=2">
    <vt:lpwstr>ub0jPu4xANmEwkmL+0LknwYA7mehE9o2lSLjV5Tfe4x49xZsrvVoM8/NZt39vZ0F/rejRhaR/IRzhzrDF8eAJXQUtchfCYH6FJr/Czyb83wkL3FtLBlJ88IXDUdtrIfmlIOvn9KH6uH68rtvNpxVlnjmRdPp4t8z+KPfyuKfSfQluqMO4qsBeFDvmGP5PuzK04fxzA1is3q8/xnF+MauFgCNWSMAEaYJP0kp3hyHypU3SRRV3c0DDL4yRzjhTuk</vt:lpwstr>
  </property>
  <property fmtid="{D5CDD505-2E9C-101B-9397-08002B2CF9AE}" pid="16" name="x1ye=20">
    <vt:lpwstr>NAwLN+S4ZDqdwBiKDowsld0ONqJHHBh3KPXHmle7l8I9gLX5jwaGkch/YQ0kzA2RDILCv060vPU0iR7lP0Dh64PGf6cqGOd3wStp+25mbIznK9o9K/7QwdWq4Lw5kLLD52HUUFf2A1ffUCUCDVUooh/pye2htafxNWsXfki/Vr7eXqcS/ZcpA1C+zIp2rLMBnAJFp2e4n4DLsclBIZkLrv2Dc41Co7B4I2CJHzvxI5YDcVw73if5am1jTEigMzM</vt:lpwstr>
  </property>
  <property fmtid="{D5CDD505-2E9C-101B-9397-08002B2CF9AE}" pid="17" name="x1ye=21">
    <vt:lpwstr>pPXT384A1w8+Ijk/V5xoMBAERtX9VsXbDnIcJKL8QmcJKSiRuF9CzHWyB9xEF3/DZ3QrOWFUrPfFblUU1HOo29bZjSKzbkfVekqKNeaX2j5Fo/0ONmCKG7pELO8EYFJg4tyUoNrjltEfazGXk6HHBp4+dLd4zEHNvALtHDS8+tDBtOjV9kZvlRE1oSi9JuhYMky75/SRvj/TgJ3+otT3XKn02UdHr39iA7e9VcMRAWKQQaQBmR0gAfplzsbE8SV</vt:lpwstr>
  </property>
  <property fmtid="{D5CDD505-2E9C-101B-9397-08002B2CF9AE}" pid="18" name="x1ye=22">
    <vt:lpwstr>sktoxD3uPyA5QvPa5vcmegR4o5J6BfQXjj8+SB0IXK5GuwVQ4HSm17B5fCeDhhRKXyPQvVUSidhijBV1E4eU1MBmGhX9BGdz30h70sdMll3PzzVTu3xYZXhBUGyrr3V5810vCmU/Ddp0Q9uxFhVzVY33sCqq3UUw0PqvotuIwkGHcMzgOHP90vWuHkWF2OHNMwOGL/E4uecXN/4K20qnvjGNXpEsVWtW+bWeeXd6YD2D/D4DtSII2KMkOtQ58/f</vt:lpwstr>
  </property>
  <property fmtid="{D5CDD505-2E9C-101B-9397-08002B2CF9AE}" pid="19" name="x1ye=23">
    <vt:lpwstr>Hwnvgme3mhJi3syKpRjUBnkUBz7U6GrmHwZIc9vpOfcQfMKlF92qGRtOgWdQdFncPhwPFtmu58nN/FqFowsstn6uZjGwbAtYj+SVwrPHmOceKBwiTinEZXaOXRzp4h1nSh2ZhUADkGpr7k/o2dz+sXSyBgPRp2gy9J6/EZAqyV46WYuhOXH37seqGuaT9UJ6f0EThjq66KIWOSrulCxdUI58gGpUGLQAn7MmntKKwFnlytDrxnTiWGpYWX2o+un</vt:lpwstr>
  </property>
  <property fmtid="{D5CDD505-2E9C-101B-9397-08002B2CF9AE}" pid="20" name="x1ye=24">
    <vt:lpwstr>xpXwuUnhR5L0JjHhtn/tHTv5sZCJ/VBbGXgoP9K1CfWV/KsMl01OoGsNyTNWqt8Fz0q4/shXWcLouR9RxvijG53elcnjlor6SXviSKNMUyh1cuLs6vW9TcGAHh7veLFMhksKXNEUauNQ3CWrOg64/voffNmAUGL+MiXwuLj4askD/ZHluxlS+azt0WWJjva0eVy36vpwwxzFxWrpHVZ/FV13H+7ky3QdbyXEvlg9Lk8e6+Ft28e4LLAluRk17qd</vt:lpwstr>
  </property>
  <property fmtid="{D5CDD505-2E9C-101B-9397-08002B2CF9AE}" pid="21" name="x1ye=25">
    <vt:lpwstr>pSGWSpJP+pC3CNBYxR0AbtYYuklypcQ8ielbcNK36cARYmrvatoxCX2AVSgmMwLyV+vUHTXgVBL0oQNnroQELpMw23/yvh9C/O/jqXbsxFR/qTstq45MHpJyimJ1vLC5dE+xbPudhXFleElAoS/Qb8JNd9kG0yWR2wirWW9bhQVZtaBUK19vU071kPVCTReisq7ChmTCQgYC+A7k2VN4WGdKWauCxeWN7WVG0+eOyO+jytkQcK0WoWD8EgNynt0</vt:lpwstr>
  </property>
  <property fmtid="{D5CDD505-2E9C-101B-9397-08002B2CF9AE}" pid="22" name="x1ye=26">
    <vt:lpwstr>3bXf/O8IRRlbU5Fu+E7lOeFqRtYsaq6wLHHa7XAVwh/VcwKdg7ZFpU6Ta2hwS0xFD2zCbi04XJAGRlf/jiZPnVpJFApLmtzm+KoR+QHtCb26Xzx9hBsqVw1q6cmL6yO3L7CyD8/GM6QGVKODLC3r75lxEceg2Mzv6sJ8zHto/CSpJDR0puOvThHWb3Vuw+DGDGGy/P/C8eIqks90We9TYv9EVkwfXEgHudKqSX4BpoehP84azm6nu77+ReYu2pN</vt:lpwstr>
  </property>
  <property fmtid="{D5CDD505-2E9C-101B-9397-08002B2CF9AE}" pid="23" name="x1ye=27">
    <vt:lpwstr>gp7CEsme+dXDOgYN3db7izB9l1UCtPcAnL5FcvwWFBcfCLRWEidVSd6RLwHWVCOQZPOrw78GwZSPESoRHxq8pfPAxNI+9D4Ene5KF1cthUqrB+AunSiX2qDytKE57ReRtfFmeyMDaZaMZABK+IwMQeV8S5trGrOAL+EhAl95/pEgGz4/UQ+cRLvx0KYYSVrNoY3JTireXYvh6W7E+Nyd5TQ/BFepHfdLcR6lNDCbyBjU51wVYplhedo1wJuhDeG</vt:lpwstr>
  </property>
  <property fmtid="{D5CDD505-2E9C-101B-9397-08002B2CF9AE}" pid="24" name="x1ye=28">
    <vt:lpwstr>PHUWjbw0yFITB0aUnNPZIbdnKcfZ0dOp2M8YMkNHKjfmsMCCSR3YdtA54kY/6xpRAIlc6FsaPWEjlEtWvY6RVqZyBMJU7NMfrHjSbI78Vt8tz0JNy2DFzIJzZJwMUhMq0889+vAHRG5ixKSexfsbA4cfRcEwFNd5ko8BDFdP+4Ic/WWTFAViCzFa0JkkKOwc+luLqEEtapJUb6VjxrF9Yi7jMsX6QA22CPMzcegB5Imnb+sVDB/go4xEFidxzky</vt:lpwstr>
  </property>
  <property fmtid="{D5CDD505-2E9C-101B-9397-08002B2CF9AE}" pid="25" name="x1ye=29">
    <vt:lpwstr>64mOR4EZmtRM9rH+DF3+f0SWAlEPWsFw5NuGzNm3GPLogzqz8qxuWmPVYWeKltCc9dIjlphfZXrOJ7wsWiA1vTPfzf/xrQPyG2l9LgSnGBusMUdfghMGOFg7jMaltauL9OvcmZQxnpz6ZPc4xStVQAJxLa6TlOsrJSqBs8yFZe/FpsWD/v0CLbTaBqwmopi7OzyiH2d27s9UqWBDVB1GxE+9Ta4b4jesPpwsE2SQhmtExMOwykqUfjbJANuVGoq</vt:lpwstr>
  </property>
  <property fmtid="{D5CDD505-2E9C-101B-9397-08002B2CF9AE}" pid="26" name="x1ye=3">
    <vt:lpwstr>un9HKkzeqlLXgb8Yb8JRW+2ECO/NzYdQy2cPJZ8MBV/4qF2sCoiICNTNDHmwUlyvzIOXjaV5DSIhP3YjWerTOdP/fDfeW3GBnbmVqvJ8IHjzm2YRG9Xlc5EYCoexYkF/mQvYhXwj3YNyJOh5LUhCooEh/jx2u0L2s80sNDXfz+b0ybXwJLoimQWaq8zoagIh4AMQBqDduLEr2OEVqL3rFloz73nZtemNXSeTXM2wSXqHecQVVFUSbDSgAFTAwQ/</vt:lpwstr>
  </property>
  <property fmtid="{D5CDD505-2E9C-101B-9397-08002B2CF9AE}" pid="27" name="x1ye=30">
    <vt:lpwstr>+MRRSRFWoSYARoE4QdT582QqZKPKJFPoUE6ORYvLw6KinC/nIJHjIa8/FRPn6xTu2NwogWzLiKYEJa40ZJ7rUJIrTQAkDJ7r6h3M5hR0wWJ3xt9I3eeMUsSA0eK8NaOKuVL0s5y/3d7CIiFIZ2xzbI6Plzjs7yKV3/Ckej4D/0plrxL+0AkK/9gQgWHt/S6BPgk8PJO5vHyBX8mq0Bbe9nNdD/14zAd8vMMTp7ORrTMioHsmQK7Ng0BO/fgf+im</vt:lpwstr>
  </property>
  <property fmtid="{D5CDD505-2E9C-101B-9397-08002B2CF9AE}" pid="28" name="x1ye=31">
    <vt:lpwstr>Afh1rYXLCSLB6KBZS5fIaTfrmCvKDxdDG3YnguvA5+/Wp+NbELcmyZclFjH85o+UfYLj+33wMzTJObON8WVzuCJIUCMJ6HzYRLM1hT33o8RxglwJKaC+EDeb0DcJF8DjPrFRomKLUqSyyOHlYkmJHkvZJcdw90WmEd1bScYv4nrKSbThBADK4TaSQM+4UvpedSZ9yJq9M+Lf35HtZjHg0vdx2ExXNDoOVVSpkEJw0dQV+DcLU5AFk6n5vXl29ga</vt:lpwstr>
  </property>
  <property fmtid="{D5CDD505-2E9C-101B-9397-08002B2CF9AE}" pid="29" name="x1ye=32">
    <vt:lpwstr>bLm2oEqakrVEmsfsdu4QiBwTvku++Bf/gd81xuMYslOPqFhGT38D1zAZLci1b3AYj+tZGXlVCJQQDX9lAoHr4xVzg7L9F3PQ+YX5MGyixDnaLRRLrBDMydlXu2S1ySkXnyg/jR7tsn5xLhYonqmIeV8qWGMBhEJOLoTlrBT4DGFJcOTCp0pEKcLGuquZFXIBU0oA3RAHRSRZ0Pe4YErn0p0+A+6t1uSVtoTxPhnIn9yrqLFgzSkhXsZ707wH+ld</vt:lpwstr>
  </property>
  <property fmtid="{D5CDD505-2E9C-101B-9397-08002B2CF9AE}" pid="30" name="x1ye=33">
    <vt:lpwstr>8ZrQRNRnLh+Nj/RLkhZxvPMGRWB6cNIJwPWqsXnjB+umFonGR+ePdpMxz9yiJx3pwFhwQSEbzFnPqtORpUvZaN0sal+jgLv/WaSodXDXPNfl1QDmbNMfFe6HhDsRcVb2K65mrHG5ERP4BGK5Y6Xt3VfHsSVro+MURy1Klez04Oxh8BMhGtjTebHwEwVP8EHq0EhslwZLC0leIF1CIY4zfqwln6v6Lm9hseAjIi3NG+wTJF9oOBifUxkynZyAE+I</vt:lpwstr>
  </property>
  <property fmtid="{D5CDD505-2E9C-101B-9397-08002B2CF9AE}" pid="31" name="x1ye=34">
    <vt:lpwstr>KuUUAe0G+5G9SIMQOnwxvEi9Z69dMPZoQvIWVan4fugOBURWh2IrNrOF6m+QWkQXOF5Nwvyl1rouVSVp61MloEQFsxvAfm80awBKbF6kJ65nMonqC8KMgM964FcMx5B/D0l5hP35Zp0E/3DeOrDlY+RoHvocztk0EclViWRprnPXr0ZbTNCl7ZoAM9rBi5Ir0nj+mKspwMbshyC6E/9DTflT1v6k5zDyt8p0Gex+oxt6DjMQ0gwl8DVTgNsvHW3</vt:lpwstr>
  </property>
  <property fmtid="{D5CDD505-2E9C-101B-9397-08002B2CF9AE}" pid="32" name="x1ye=35">
    <vt:lpwstr>vikkONNPzuoyHBKALchfhpDTbT13YrgGxMTfaRsILVIPX2CCS4NMpO0+PaocK85yLT22YQTOySF1SDR40BSAJd8TKZ3c/gcO3wtCGY9BlHYdLzKRQ4oZo927jcuc/I21o7A0NoEFuAGmxVWBflXvHmMYfpv7I85taaUfzfmeBT/ENtHRRrVTnVy7/gGVmylPT33RDBE+1ZcjmoGJhm754409/mF2BYYlVlj/leSyWAQUhsYFmW6owm24J1zqd/3</vt:lpwstr>
  </property>
  <property fmtid="{D5CDD505-2E9C-101B-9397-08002B2CF9AE}" pid="33" name="x1ye=36">
    <vt:lpwstr>Q2jskV/yq1xa0+nEb1HlIV0zpW3hhZH7cks/0yoj4A4+aX9OZUUM7mibRagiVeyaxCEFWTB+zkgNlHkwlsfOSfmWziuG8S6kuMTZmeWu4jmzOHulj8O/u6C+byFJJqRLHzFWRQCdzP7zeIK/x+W0qwFSJdMRBU74OPjMdTWUTiIgANgaqU9sa0aIC0UJiw4cP2a8APAr8eWOcDzcMx3ziVoE6+iZlgGnHRwiR46Q8FGrGESwUgdv+/wys0CeYsV</vt:lpwstr>
  </property>
  <property fmtid="{D5CDD505-2E9C-101B-9397-08002B2CF9AE}" pid="34" name="x1ye=37">
    <vt:lpwstr>+oze4GufwzLBG6a0bmdtsDH/zRx1LvWadC0wRHNiWwzUzSaVKZgvbce19dHOghZgRriNI9pZRu72zTnm9pt4YLN3vv3yGTAZOWxECfKavBCgiO7qGOwgTc8dXyfHaOvub4TwALWAn6GbZHdBYIE/5BdXbrTCJYqxVaznS8jGg3klCSFVUGoU1FZl/8qUK/LFuq44pWCl1C6WWbYl7hHTOP7wiVHww3wbfN+TrA/PsT9AHYHvAUsW93KJBogdqqd</vt:lpwstr>
  </property>
  <property fmtid="{D5CDD505-2E9C-101B-9397-08002B2CF9AE}" pid="35" name="x1ye=38">
    <vt:lpwstr>vCWqIn8rWAG3/uNROlYRI9dx8W4WOK1ZhBvEeAdLoC6TiFI8yY9P6FwdSLwWerPdSM9BN+MDyG7bo6z5sA3nOHSvmbFgHh0d/I7Mce2lDBvIxxrFT9kGOQF9yYHSIMd+0DEXrIOQnam2gK1wMD13gm4MwsvOnpXwXrPquIHnDTZ4I3Hw++NE6ErgaS5+hz2GD3VvIGBYbElfceXhTSrG12rngTgTxVNLY/2bugCqUIAvnN/OzFwCG5KZvYu61ha</vt:lpwstr>
  </property>
  <property fmtid="{D5CDD505-2E9C-101B-9397-08002B2CF9AE}" pid="36" name="x1ye=39">
    <vt:lpwstr>rM9HOi91wjm46y5CG3wJ6MH+8AMZMZ162ng14XjfWBTLWGMpr8Sq8rU78fw7upEQ5m9IAJljGqwIc02PvIuropHBhI1idnAWhQRf86+FoVOiC7Y3Maeo7s0HUTTmHTWZjHgmGH2m/H9BpSMlVcq/2n5r/v91Jb8S6cciq3XZawGR4EuV3xH+CjHw6pyHMc7Crg9PyJVr40u7F5Y8VbyS8sSj1RGxFC+rA8+8P26p85UZ3rIl342UqgGFLpyrauW</vt:lpwstr>
  </property>
  <property fmtid="{D5CDD505-2E9C-101B-9397-08002B2CF9AE}" pid="37" name="x1ye=4">
    <vt:lpwstr>/dDCkSNVcjSJGdFa8gmOvZVmAw8ZRPx5zkLatnA18oTcllj5aOZNqMG4i4R968ZEB7/oMKn+HKF4hgIT48Kz8rcnm0MkUSTjJIVgzXrvGqNvSrgdb3vppbY29jV9flItNAKhHUXgzi3HqjL+jhz3k0eRQvfeZy5gdcsR75BH1kbR0nyOqr5+jNnKg+QG93NzRftgOdq2ZG9dMJezctuyFwaUWhPTw5Pz7pmVq3EsbWXXdBJ7GrDrLFDZ7JPszk4</vt:lpwstr>
  </property>
  <property fmtid="{D5CDD505-2E9C-101B-9397-08002B2CF9AE}" pid="38" name="x1ye=40">
    <vt:lpwstr>JwP6cvyTaAMF7tRtf+OTgflYu0ImAb1S/SqElL5JPXIItxDoRkBQ4ph+++Bm+A23BCAxT91CmTfBTZbHCE+KUmc32prxNxKBiebi7+bGbxpdSPQ+tfmjf1D9OBEqdgYcjyUJ97LJoky1S8OyZ1gdedbfl5fiLeNSDqQaFavnmDT8/TPZH8wJtQk2U4Y1VX4hSiqiX0HjjduZN26XhzsYUqAbL0Duw/C7raWRqqJ5mgGmAIhB91mKwx1mSSlbppo</vt:lpwstr>
  </property>
  <property fmtid="{D5CDD505-2E9C-101B-9397-08002B2CF9AE}" pid="39" name="x1ye=41">
    <vt:lpwstr>HaCEEPk98giW+YHGuT3iRYWNyfXRRoPnMnDojYOvq7SdTBJzKUfBTqBUapS2OMVZU4kBOsR9TnIpXKlnHRRcENWtXBH+/gDi+EYAcKI/Cv9ivjf35cNHnIqQBIXbPI+6GNiqRO7ZSZc/HplqyiRqeRr7368rLUCNRLBYcz6gFjRocSoA0inLgwCUL4/LsBGuUtomAFNxnzBsThaQUIBX5ZFMFhlgSo/WWzsBWkc7ZKTzV7xWSEi6wB7Fd6XBbbs</vt:lpwstr>
  </property>
  <property fmtid="{D5CDD505-2E9C-101B-9397-08002B2CF9AE}" pid="40" name="x1ye=42">
    <vt:lpwstr>EpfqFj8EcbMLAQvUcQbuj8wmC/Z/fiEya9iDyLYrphSnwEOs/hfjqhdZKh8uAaQTlhzsazHOOVVQcC8eSn0+llf9lTVcRmnz6ME+5mJPda5TsdIFYJ942wDMn4TIhvTdk+ayN7P+BdUrw+TjZ0KMfwcC0PqsvlIy45njmJtHbAzJ/Bqs4r8Fv7nW0ATDImgaFqwM1PkGkpjMg2NxtkF/NAYETxKPeB6N5L3mGDW4r1x6BPaM/YTy4lYd/QnTvZM</vt:lpwstr>
  </property>
  <property fmtid="{D5CDD505-2E9C-101B-9397-08002B2CF9AE}" pid="41" name="x1ye=43">
    <vt:lpwstr>ITSiu+F/tt/R7SEfRubdNS+gSD8fHXyqdGgt+6eUnbdvgKUym0Vx7DmZFUtgdW9P9qOfTfOhqVo42vJ24/G1H9kIkt1OHJNkmxy9cP1vd02XzlbeNeKo/11FeU+nyiEwqrKNe5agbMI0q4OKPg7R1N7LZh13RDTYwvFrc7NBHIhGDXj7Q0v1pnK0qy0h2R38uP+KDcNn8NwJdog2h7qUACQv89MabxfVKxglBcRIv6Cgdh9yNDHwcHg+XUQ6/yt</vt:lpwstr>
  </property>
  <property fmtid="{D5CDD505-2E9C-101B-9397-08002B2CF9AE}" pid="42" name="x1ye=44">
    <vt:lpwstr>TX5cTUxSGy+LQ1t+xTMbBMFXYgRjexgtxMreVqdaJXzON8RKQf1iu1eEvjvBTfN37BCOeQVWuuLYqkknJI8c5vqKoIaK68z89zZzooz2uj+WcMKfn59yfvZW1rAagJ+UeyM/aJXqKJjEz+TA0cGpctm8ToASC3WliDOewyoqAZBXZa1EzfUZMUM2I+6OcpbdDy4E2i77+hnJ3yq8PhJmdT608z78875mshCBOGTIL46BCBaGWLEg+Mg0uGXASAq</vt:lpwstr>
  </property>
  <property fmtid="{D5CDD505-2E9C-101B-9397-08002B2CF9AE}" pid="43" name="x1ye=45">
    <vt:lpwstr>797x8GSxdJZq7F0m/7em0VDbm4DcWP/1+LPOqv/zxRbhW+bo0XvbDFNzO6ATtMY778FtVdWdD/kyMNPNoaZ/S203J4M5QmY6xbVD6hYOGUwM7vYcEQ5T6ldArd7NlS5XlVDvaUHklwKCgB/5/ifZ4OVYPsbN6ZK5x+uOQ6SuwpzyJ6Tx6s4h0NCI06WyYAfvneYreW50HUZfHTC83fxLlPS1OTJ21h8c4dNgcexSUli+fs0Gwkg9TxvUQnDmhmG</vt:lpwstr>
  </property>
  <property fmtid="{D5CDD505-2E9C-101B-9397-08002B2CF9AE}" pid="44" name="x1ye=46">
    <vt:lpwstr>s0GXdX+YmgG2ggjLEsiRZD7OBBPrbq+wCZsZFYcDgNqUYlYN4Y3GXIFlyRlZ3k1JDyuawasm1kLrorI3jcjzreBub0XubvCMbXyT0Sy45J2Gi/64KHJvw5KmDMu69Kck0fN2reW4gnSpOXn6Z+fSLRim7sEJjn+09ATOQlR7oVfax53mgCsH3gkj39XHiAoxKfZG/7aZHpPcAHbkdhJGPetSw4nhKlaNGfJKO/Zd3o7HRUv/rlJZHsKIPI4+WH6</vt:lpwstr>
  </property>
  <property fmtid="{D5CDD505-2E9C-101B-9397-08002B2CF9AE}" pid="45" name="x1ye=47">
    <vt:lpwstr>zGloXzbGI20kDkyVOp8LD530C2tny5ORr8zECECI0bfZazqbbj8ABHS1Vgi8KFdYewgY5DRvX2sY3eNaLsKvz86TPbddDczyCpuEsx0ySChiihv5wX/dDJlAnQmm7BgzzaialjgR1zZx8uGFrUc/LhSX9+cHVLc1KUnesr4lKUQW9U3S0Oe7o4Whz81q07bs3g1eeZ1mocqt7QY3wasas0RAYHxWfisfFR4vVIMFrsQ/AGeueHWhaU695lJliz2</vt:lpwstr>
  </property>
  <property fmtid="{D5CDD505-2E9C-101B-9397-08002B2CF9AE}" pid="46" name="x1ye=48">
    <vt:lpwstr>gH+9Mq+i8NiYwCHLm2qKgvmm/iMu3z4+2ZWXWiloLDLCQMfqnK/lH+vvQ8Q8+EZMlfSF1JAFjF5lrL36MkSuI4slQlusryWShp7IIFxrHtayiNBpHMauirSRLnYmxp1ujvAEhAXeMSBUFIZqRPBzJHouK+tL+o2sh53fVattXefGp6RS5g5E3vgGoQ7a0DDQOXrZkCf+KjT9noLBMa/3B5/4aeyUbyLSI0hA8Knw1uiJQTgyvzr+m0zFxPNjydU</vt:lpwstr>
  </property>
  <property fmtid="{D5CDD505-2E9C-101B-9397-08002B2CF9AE}" pid="47" name="x1ye=49">
    <vt:lpwstr>5e37rxgPZ4WeToX7eLTe/mJ+EgRWJaEC9c7Y2dNC7BraXYO1duTUMSanOO+g2WW5lZnljgH4LM5TXx4Ld+4L1fVoKg3rl8d33YxVYO0Qs6mzpFSJeOt5+FGUmjdipMsEkFxhdrpsLt/Oua3B1O6lnDgy9ZXKf3ouGaDWvkibwhGOP0W6qYV8ssHkrvCwiUcaTmlHpqRQX7yYVTL1eizHGyjHJYdxgDGYTos/TQk6CraMJTzOwp6bQQlU22CaG+q</vt:lpwstr>
  </property>
  <property fmtid="{D5CDD505-2E9C-101B-9397-08002B2CF9AE}" pid="48" name="x1ye=5">
    <vt:lpwstr>Ssww1ZCxDHxLq4g0BAwasbTqO7MZdO8Aue7mW7VFszGJMp16YSzOWaZ+sevXsDfA5VA0IaSH6VPAiGDNbO8yJufXop2PIhP1CSypEatoednFlNwGbLfovbCuSNEizazCrXKdK6+kGJ6QEzMx+KxuBA0rr/AXk5uLTGnGsR30V7s0sN8ZTRJcI7vpFw6SGQMauyJXRSHZKgYs0iZeUbkE/05l59pLHJHUT8GYOic4X2OUqP6X3CsEnefLDStdUUR</vt:lpwstr>
  </property>
  <property fmtid="{D5CDD505-2E9C-101B-9397-08002B2CF9AE}" pid="49" name="x1ye=50">
    <vt:lpwstr>DASiOLPST6c8sniOhWvU9nVurhJfmJgVbLtCagbAdo7hGksF6Tcy6JgTNiMIgzmXsjCDYNNbB2dn447lget7eZ8WV0Bc7l81feY9ZotQ2EBpRn6kDKG4Tj4rR+Mx3hQP+6eJMwuLQIv5duc8DazeK2EG8fN9hG8eQdywd+FwiW1wgJZr+ix+PCtWAmRhNz3jnpioyzT9joGUwLVIQ2PJDb/E3zxHjWzDtzi1Xy1dieaTD8e9UwoI0OlSwXzUk2E</vt:lpwstr>
  </property>
  <property fmtid="{D5CDD505-2E9C-101B-9397-08002B2CF9AE}" pid="50" name="x1ye=51">
    <vt:lpwstr>pNrw5Iuq5bjwmEqHaUjOjYpgsWRB1quNK5RBXDA+AR7LPHbCFjobmwEmY3zdxikTH6rGCdDA7MDEu8cU/WOMxx+e9Z77sfrDSYwCdnM2oNSnuxQlFBQedU1PNiVqmSeH9OECK4dSuArv0oPCGA+yaUQ8NWGcuIVRyqvG568WmpN8a/cZF5116qmCpc2/ZieqKyfScdfy1joZdUWPb+K0i0G6fmJ4bqZvBrYoUcIfWAqE+eZC4l/UHkmTBjNuCDX</vt:lpwstr>
  </property>
  <property fmtid="{D5CDD505-2E9C-101B-9397-08002B2CF9AE}" pid="51" name="x1ye=52">
    <vt:lpwstr>5htN3VQPidy3Pq13RGHbCyUlsfNjt8+yNZZunU7aC3DVToIpf2jDLwAPEb0Crabcc6pQTWjEDqjhiyDQ3v1oIjiRF3EYtUUp3n55FAwu5DztbBYS/aBT/GydTBBVZikBd2ojI0HzVnz0viv5o83CET/V1hm/Y1Tmbx5cq+nV7kru694VYbyiJ/eSFGZIIIwjV4+/k6k/3VfZ91Z0f6k4aps9l66ah20dzVjRcMD85turyq3Zb5TyS4O8/DHz97e</vt:lpwstr>
  </property>
  <property fmtid="{D5CDD505-2E9C-101B-9397-08002B2CF9AE}" pid="52" name="x1ye=53">
    <vt:lpwstr>LCizgNQcGq+pPlk8a4C/9bv4jPXboU/GsNYozfLSIDG/IQFS3NYkjPbQkfvdIt7/wIHFk62/V2uNsfx35QR3d+s1L9nJX/353C2I48JnejIij4reYqS2Rofkq0ejH3+cNYj4RjXh8C0kxD6QtnNhJJmO2LAlkSlDBXGGq14g6JHSh8lRRAOnncU7u1gWOiMFaZMbd2+D4odrFustt6L/E3NMYxo3SqkTPbCSR0m4a64Hw8UngC1K9qv/iXSnYA5</vt:lpwstr>
  </property>
  <property fmtid="{D5CDD505-2E9C-101B-9397-08002B2CF9AE}" pid="53" name="x1ye=54">
    <vt:lpwstr>Tnjabv3cuGLSMIBVKoRlUKi94TiHNAboxydFXvyioYKFL/GLNUt/6IG2884Pt+GZ0/r8LBUHisN8uhddI5yjs0qXbvt7bgm97Xolafp7Ch4BtH0IPTAoUk7QB0yasyx2RsoiUBRnr4OLjiFqPvldoAFDtilGIhNCWIl7/HEeA2fhnIeJ5hklk1jeYTK66x6mBDpCx6UFr08OevtZI0B35+ffZtMHbp4HN+LJBWvhuWzaw2hG7EMDmREBjdhdl85</vt:lpwstr>
  </property>
  <property fmtid="{D5CDD505-2E9C-101B-9397-08002B2CF9AE}" pid="54" name="x1ye=55">
    <vt:lpwstr>eZYrKrs4wcp0C9LapGvFV8/yQqOchLnHStriBTNXm2Mc49X+5tNRraJgmyhYXA7TyVkVT5utQbsV2uWqvm8GMyRNjrlE1Hr9AVIzzcUZgd9Tth6sKlVBiagxOOwV9fbyl8O+WfGxCEuls7vAr/ZllQWB4JpLBCWc/RtxyI6FvNCVshmqXkspJVba32/x4KW43Pi32LLnbma7ZiphjXgL0JtzvDzgFtRhAwLued4s/oqiyRKGCS771hfd44xsw7W</vt:lpwstr>
  </property>
  <property fmtid="{D5CDD505-2E9C-101B-9397-08002B2CF9AE}" pid="55" name="x1ye=56">
    <vt:lpwstr>GwVslVMUZeQPAEWP1SjQtCfFLM2IyF7+k16QiMEVdZwtykuwJO4JPYDAdhmh9NdliwvI0ihuXNsPSC4NcC28B3yxQIEoSVrYEG8Y+RomMiVYouxFYpWNE/lZGufSs8ZxrhbSg7a2lVX/sMCaQ/G8n88nQvkboh0khV9l338A8HxNj6HeSx6sGZ6zCs6QHeOLR8CCGvpe7aC6tbHiSmh94KNd9lyxf2FjpKGt+NXQbZNzoOm9BvOqsrVHIWO/6Xa</vt:lpwstr>
  </property>
  <property fmtid="{D5CDD505-2E9C-101B-9397-08002B2CF9AE}" pid="56" name="x1ye=57">
    <vt:lpwstr>kVAevdmtEghDCJgbFTegqBSCYi79Rnoh8gn/4IAd2bpJfGh4Znvo0dpaCVUfcUI4tLDHVxoExKx5RpLRQrSwg4JIeYI8hNQbuGZ3CkSdDWdEHOYZBNdeGb1kE6u01G6MM2XJV8oJ5tHaL2VZkH7s2+sDolkMk6vyrKZWE2Ei2Ot9K4LTF+xCC27zwB4ZL6uNofKGf4agpbP2QClxTk7EyZfeTH/JG66LEa8Tble7oZvU2B2HfOur3Zb2Bpz2M7I</vt:lpwstr>
  </property>
  <property fmtid="{D5CDD505-2E9C-101B-9397-08002B2CF9AE}" pid="57" name="x1ye=58">
    <vt:lpwstr>VrCIBp3cmYwQnA2/GSdvwWjiFbXKrC0LjgJ7MevxqMHWskRBho4h7A4XSEehlqUkPpxy+L7UVhNGvHaDMisNXwAwtvaRrrHSAR98CDyd6EBPm1T5KmKwYiFW8W8Ki128f3vU8j7LEsaiw9/3Lx24iqyEvHR5NOKw3I5YDln6ciPlou+3uiezMmUYIShRxplMXoqgMavpIJdltg0j3TaR3yJm0fsh6jZ6rfgLNOKq5jTMtPWYjB8R776MihJAMkL</vt:lpwstr>
  </property>
  <property fmtid="{D5CDD505-2E9C-101B-9397-08002B2CF9AE}" pid="58" name="x1ye=59">
    <vt:lpwstr>fX1j5gXs2dwTSxmv5n9+4wf02KMWthPzuYZz3NN8Pspam8cUKH+gTR96p5uNksdHO5irFvvPx28XyKwxzoARVmhUPJ3V1gJ11sOo9svrYzT0yLD78o7tXRAGYTtGP/Cyms1FgQKP9QrPygE2F+fOa5qhigU8sAoUfa2KGJq0A7qF/+cl0keA3KISRvwenDjOkwDGfjqGTeLPu2nFodEEDVX8b2veZW9uMAsDYn4YZMSdeCSxvLI0ZcslNn8vWnd</vt:lpwstr>
  </property>
  <property fmtid="{D5CDD505-2E9C-101B-9397-08002B2CF9AE}" pid="59" name="x1ye=6">
    <vt:lpwstr>OgbjrqH9rD8NEgbruoKcxBTm7yrXtn5FaZQsPsW2dEX5ueOzGZ9RuGuQl8tpxpRw+estfHh7Hkr72GeAu/GQAj2Sc+/IMs6qC5isoxSE9AuG5lfj8aLk6I1VcPMpKo+wmBq89aY9bD8CgHmQgOkqQ39TStTCj5NWjq+E3Lbxtz27eLF2sa86f7Ipz6UOO0Ejc+TAoqj9EYilcTw98DRatI53Gkjosuco3eG4E8I+5Pdg7KJ40FoZto7DqcfOuTK</vt:lpwstr>
  </property>
  <property fmtid="{D5CDD505-2E9C-101B-9397-08002B2CF9AE}" pid="60" name="x1ye=60">
    <vt:lpwstr>o49TYCfx7l+t5E94LYa3qNzgtbxKSvOyTNnC11EH+1JCStivhloGQxrkYihFVmxnGOeWLtFhxaf2bhes9A6cPI6p88hfq5pDIpHGIw3WC6IRN1AAjft63NCJbZPdp+VOHkWPFE32z12IgkmZRODGXL5H0VFftDN/OoulrZ+MTJIsa0Rr3LL6aeHPDwNtYX7FmYRdNHfPCsUmm9E/KnR+28h3Boi8Wj4HCPjJvqf2PoCY+gG/HnyV3RgwKeq3dX3</vt:lpwstr>
  </property>
  <property fmtid="{D5CDD505-2E9C-101B-9397-08002B2CF9AE}" pid="61" name="x1ye=61">
    <vt:lpwstr>MMK+JdgCjdWia05TaW8JJosJLbk/CQcKlAi0+DKrNZsXWOCttl+LyUysyNvuLNSO+Gk7MmHMOYZ/+///Bkp1jfWvpdcfxmTBGfO2haJbmtFVwh5/mnrCxEqA/nDikk8V1j+6KP47qEH47Ao1CDCVzdgyfxwlRFZbl8q/HJNwvzetMH7nPfb17C5JcGTkLq4xfyrd+G71iv5XYR0dPHWuM/Bvy7PMpng4gYZ3b325E02rSeMr8WAXh6tjxMpcBAv</vt:lpwstr>
  </property>
  <property fmtid="{D5CDD505-2E9C-101B-9397-08002B2CF9AE}" pid="62" name="x1ye=62">
    <vt:lpwstr>4puSNepJ3NgRG9fo2Uyu6pD3wOBtJAV5+1LtUdDeHKwAjn9IEn8aQs/6yIwk+JFIXi4GZJ7xmB1+UupA8or3FXl1irw63aU95GwBoyjpKbFIQ7rIXFEQQVX9ID9yuHOZ915Db6oWvypUK3KYQboQkyvqJh/mWwBtiOLNJwwul3ki/tTObXUpXFxBsJ8SsruaS7HzHsWFW0/194db9MPProsYHuy1InRKOtIWGsSIYWDgW05WPi3dIJXe8gEGliF</vt:lpwstr>
  </property>
  <property fmtid="{D5CDD505-2E9C-101B-9397-08002B2CF9AE}" pid="63" name="x1ye=63">
    <vt:lpwstr>q4q0UYNc/iauhYIEHZSzgp3BYLK7Uj7Jj9hd3dE/OV0ljl+M+C4jJIi2scODHg3EohT8JwIUxutRt9cpa3l9FNPaKq9vGdlg+aqDYHrip9LotCZcJmFhIi6KMe66eWv0ABNYzoNHIrNN+ckXErQV/o5g3Cm2I3CiqVvziEhk2oLQcjkaE/kVKmveprONxuuO7+hVT6EBG+v/R16yhbz15hLSAIz7V7pc9zJKnCyj8OFPopD/MZadAv7eEm8ab+A</vt:lpwstr>
  </property>
  <property fmtid="{D5CDD505-2E9C-101B-9397-08002B2CF9AE}" pid="64" name="x1ye=64">
    <vt:lpwstr>PFNnZrix9aoJaoMtyyoS6doVC+oleXesPfFWm2mpczF/n8FX01blWn5AURse2eJsxNaQ6xz4HANuIfx1VW34Dx725td52jGla/u/sZi2dqk//eW7zW2wyiC7Ulz7vWTiNF1QU+AzNMfNgjpUG5syFD3m4tWdqujHpvGqfEnBnY7XqAkv1KKTT6jzvsHcH1W26WpBC3/7qHl+CaxdiQn04npuK4W9JdLcPWoQJkQ5T5hm/H8Ppka7aghmvwpU7+v</vt:lpwstr>
  </property>
  <property fmtid="{D5CDD505-2E9C-101B-9397-08002B2CF9AE}" pid="65" name="x1ye=65">
    <vt:lpwstr>dwD+OW4ZwfU74hRuEQbGAw+xHZx1JlEOgkeDrsaE5zzim132+i5/62RpoNkw4OZdLlQqkVvVyF7RhqtH0aOe8wg/0Ya88rqUgFZN3EPhOFV40KQorK24kSWKlBJXSch/5KKQpyQkchWhKUsjoyZ6f2sd3HdImlV3zotslT6kTFPa+qJZdOAEmc4CGH4G5twkbw8KiO9KOYY+97A/paSlbNx4LUNtGjYVE+XMOyhlUtRXKd8GvSqHGb5BZmN/65T</vt:lpwstr>
  </property>
  <property fmtid="{D5CDD505-2E9C-101B-9397-08002B2CF9AE}" pid="66" name="x1ye=66">
    <vt:lpwstr>D9VShGF7ivfCJ8tQQFmHs/3foy/rmidbIdglCmXdnZ9r5hM6EW6y2YvAtMBo89Coej941PaYYSp2gdyK41s4924BSBoT+gP3+VfJOjQAuIrI7+DXqam5IvUVuToEulvQ9zGM70ndf1/619Gl7uJ4dKMx84aQoxa7aMEZJpvEtpgP0amOLqJg/A1i1bWU0WZ3s+CSwzkwaUk95PGaeNlP1XwVkrvQpGUfSBKHACxS2Q4O7QIcHd4ekvfx8mM4fz7</vt:lpwstr>
  </property>
  <property fmtid="{D5CDD505-2E9C-101B-9397-08002B2CF9AE}" pid="67" name="x1ye=67">
    <vt:lpwstr>b3WkGBGVpkWecXEnRENWsxK0EU1c54uxLf1euJZQxGVNztSViwl0dzu0k/u05ZpdicVG1Dmy7jt8wlreh0/fMhRFvWx+iZnGZ/z6NYRjb3y3AG2v2u/aoHtEQDkj2r3Ellep4QCwWXxrVvv7SM7B2CPztI/amcxv6oJSOsyeK+DZwIQqN1fcoKcrT4ucRgNcrA70xQ3qPB2BbKFAOXmZggCq2+FPqwG1EnAy5FtcLJQUZ6ixxQdJ3zfoB7+C8t+</vt:lpwstr>
  </property>
  <property fmtid="{D5CDD505-2E9C-101B-9397-08002B2CF9AE}" pid="68" name="x1ye=68">
    <vt:lpwstr>AYspxVBzsEnTa5Svwaq0oaz680FJ7XmmsmyThbOVJ0cvullU3Lo1+z2DKY7ZEUEuB8g6dns9dTCsiFPtoebqWnD394r3Hgw2bEPf09u/PNNiQnGqKjd0pKMIvXjQSbsZJnt+Ab2S1SJhUDwVpOxH7UfsV5n+QlH9fPIb8sySAk4RaRMW39J1aulrEky+9SiGNwGV+QbWuiLfOIUYs06+7K8rvoA2VA1u8bEOGwvyTgSZ/U5H/R8YKnFSriwu+yP</vt:lpwstr>
  </property>
  <property fmtid="{D5CDD505-2E9C-101B-9397-08002B2CF9AE}" pid="69" name="x1ye=69">
    <vt:lpwstr>3CIqfjXojq1M83iBVCGWIlEOi0Wn/K1cupfNBJ4eEge3FEsjoNg6mCUIhQAksdPdhcF59JNp3rU0v/aIS+VC7omjG8ASDLmajYXEDf5w4zbCO5vzqOf02mwEwbU4YJbUSzaRXShNJ15Ew3qmwaF1Tz744apeDa3i9onozQ/1eN2NRqp6Hyl5ftOuIgvqMO+QoP0RHg/RcswUha6P6AIlb5vhWCrdlTzPVTvHvZMCCoz98RLnY580kIvkZkPrOvN</vt:lpwstr>
  </property>
  <property fmtid="{D5CDD505-2E9C-101B-9397-08002B2CF9AE}" pid="70" name="x1ye=7">
    <vt:lpwstr>tWK2x+Ow/+CmNWv6kllGe+coMtFz8WSXyCFja3j47Y/B1ntyqJ0KEXpYiM2XR1xyvW25d8tTu9lFCqpLTj6wf3K9TFpmKGBvVFumbau4jke3/nzM7m8PDZCQQtJY/1WFIi2kVnq39nFhSp4gjx0fLuA5mmHhyyv3zFHiFEt2XiaWmGspU7bZ1b7kTOsOtRuWCjiW0SsjA7ZcGIoyupGwCbGolIAvPfyFk3ZR9+aIHfQdDei5bfwMsTf9z0CJqMA</vt:lpwstr>
  </property>
  <property fmtid="{D5CDD505-2E9C-101B-9397-08002B2CF9AE}" pid="71" name="x1ye=70">
    <vt:lpwstr>ifjDtsL//ac/icnpQuFELPw2yuy7GNI2tLwplkTaay1pmH00k4m/XBVM1Lno05fuZWTmKK1oh5dK6jeqj1LIglf3OSNOCFZqBIeCagE3PNwvPWigUr9FzokbP6Z66f5iBTRR9LTJ7ljQZFXQOyHulmhLp2LxSd0DT8wllsoKBPo5NS1WxH6Lmzkr9iKafIDHZQUdU79MXdff9AaDrjtsGC+UlpYJSofC+X6VkwOA9fIyM3l1gvfhAaT2Znqbn/v</vt:lpwstr>
  </property>
  <property fmtid="{D5CDD505-2E9C-101B-9397-08002B2CF9AE}" pid="72" name="x1ye=71">
    <vt:lpwstr>g3iT7tebeVpL1BA3GPutIkIg7PD5dDqbrIPPpRzQMcb1rZdy98x/aWpICfk9IOUBZgOZmEG13fQs9UUP+zAX8jvk/LCliKCZYcuBl9YYPmkxxec82H3Tjzkaq9Gf9luk6F7zFNNMbSeFKvNKUQygiSfwhauWVKtTHRFb7tM7fcj1SduZSbGkP7wTLOkWaVy4NDq3M9LWUy/vUQAyb1gh0q1o9OIw0JtygOJAuevbrrtQSVEn3OV6wH/+7y4Jn9m</vt:lpwstr>
  </property>
  <property fmtid="{D5CDD505-2E9C-101B-9397-08002B2CF9AE}" pid="73" name="x1ye=72">
    <vt:lpwstr>XPLm5D6pgBIiaWwVMtoAymYnM3UAqAzStsJjyFx8ggGO/dajYO+QEOJgUGJQ2AgFvnhmDEEyKMUkIMfjaJPAawcMEcz0hvtZjGgO19aUIvqaa295Aaxm95moMKEqjMwkTqV8c8u5D1zelsEY38/p0S2ZWTGWGdUCBZzzbG9VojBC3U7gzSH17Jl8n0hN9W5KGyV8W9vWj5/ICfAEW47GxR90PsAiiiXhIgQfpNTmd137z1IFWRNhc9zxD9fiNzI</vt:lpwstr>
  </property>
  <property fmtid="{D5CDD505-2E9C-101B-9397-08002B2CF9AE}" pid="74" name="x1ye=73">
    <vt:lpwstr>OcC3+CkRisvHx6FFO+IqoGFgZlg0XX/DJA2SrJn4/mA1Wb7tXniwzogvyK+/vJ8APt9eFYJ8yNp+nMMBNR9OWgSiI43EKORF9EBDbQ858lqFZBuaBALvXR6+cdk74bQqM5/nlcBUm6YVsn+GrD83RIRTQg3CucT0NfQPpwQ4ymZgKvbqih/FXA+mU7Q/hE5oLLJw1X7IhMbChin+QBYc8cj207SSReyvbN+kA/DsmbNdSB/uJ1vlxWgpFAReKV/</vt:lpwstr>
  </property>
  <property fmtid="{D5CDD505-2E9C-101B-9397-08002B2CF9AE}" pid="75" name="x1ye=74">
    <vt:lpwstr>c5HTKktXBFQ0ddyfRoqcf+8upG9fHz0TAOPPknLkxhlDvVgFrhp5UVmyPYCmNuOzfd0hGOY2Udu4OpPDNnz/5+XhSo408FBCebzR2DlOYFgmDsL+dyk4BgUz9IA31wySpZtBOKdLU+F1vBz7hI73QrrO8i5uAP5YYPgCj8L5Cqvnb8+O/Zjp/yKm7i5rMJhcsw75JvdOplQ2QFoAUypsADer7xlFcndIIFWKtWU6F2vab72mzzOzt4ImHsSLQXD</vt:lpwstr>
  </property>
  <property fmtid="{D5CDD505-2E9C-101B-9397-08002B2CF9AE}" pid="76" name="x1ye=75">
    <vt:lpwstr>/pSuF8JbFGgO95waNU34I2v5gwLKRKqB0atYO8zZAfgRsksMbMJ38KQaBYqvFsdQndgrlnuEmkkf2AF5O/XvazanOvHgjcVv8X59oCYprXuzZgkM7kLf5xOaK6vTGaZPVRlGEbf9zxPkbOdQQw85cVcL/8b9AB28rcdhS6sy5Y0umzbZ09lBlkyv+aaGgJtYbtw1JMhkXDZT7fx0/D0OhXtdbxHaLGxWIWpditKCyubBpVbZD4Vz7jT8IZB6keK</vt:lpwstr>
  </property>
  <property fmtid="{D5CDD505-2E9C-101B-9397-08002B2CF9AE}" pid="77" name="x1ye=76">
    <vt:lpwstr>bBhbF4j0Gh1lHemUo5qLoqHc9rbgEgZ+qWe3glK5ALqXsS9Svb2qiEaYKGm56c5ILsoR8DNMIwQn41tsdQpa0dVtLrxTeENv8Ny9PtoQXRdiblncK6JrMcA+F2ZKDPuWgrvPnyZWfPSWllOm/Ibu7U7lCZHlPbLf5fBEVr8VBUhoBX/Yp+Oag8H5+mg9Vmi/3VGhBnUn3kTf5AiYPSj1omixvfxh1YbHhh+KOLeRtB52vQ+JGxRyLcGfgOd1QF0</vt:lpwstr>
  </property>
  <property fmtid="{D5CDD505-2E9C-101B-9397-08002B2CF9AE}" pid="78" name="x1ye=77">
    <vt:lpwstr>YuNNo2esQ+giGBqqcuQW7wQTkWed+NUjaOnPeGacYry2XyI0CbZ771J/2rUyS8xhe32vTpNlO3E5vcHvJN2K74DBFxaW9TunX3+DDwlgkA1UdAV1krUQgVUx/wseasXg9f6vPDzbByfJOn8Cd3QIKh8s9yiBE3AHukQ/z3RnHR6H87N99J5iKb33Z7FQrawcZsbpCMyLAZ1WeoxKb7Xu3rQzOtQe0N2zMAcdVwH8w62z7xor3x5Y9Eo5M+1EtuW</vt:lpwstr>
  </property>
  <property fmtid="{D5CDD505-2E9C-101B-9397-08002B2CF9AE}" pid="79" name="x1ye=78">
    <vt:lpwstr>9uHKbBSxYNqHzBUHoeEnMBVKQXzxGEA2KXGXVsNjjL2ikPXspT8Mt5PSXyH8sPtVuqmSQ/DFIGUrGOgsL+3USBeakHa5gOe1TWxPScoeE1Tx/ugrnpe4FtHab6kxYEcYyWitRY8K0XIl4K3OmQ+vcdqUjcRx8wrVWBy12WIgY1vldi743DnRgF1owF6g6ibAutZyEDuZj1ISwaHD/saYgsRFlcMh+pIVdEZ7nSge/2BesArMtnGpKNOPP6l6xYQ</vt:lpwstr>
  </property>
  <property fmtid="{D5CDD505-2E9C-101B-9397-08002B2CF9AE}" pid="80" name="x1ye=79">
    <vt:lpwstr>yskbnT43z6MCpMRAXcUnvRShx++8fG5V3t2DdXm0/LLD0W5xDJjxLHbSXVoZBLCb12/US7YOjPkdpFWufHvAMlAF/gerrlnoRw0cNaoBqehAR2yGxuxlLUsszjKRHt8RhWL57sOvwsXX6z5B5zSoQIKIiCpGYTtI5EkOVzxVuepm4xpwRbOhGP8zP5ELE+570+9BI1HtbKQ7q41lrE9p43s5gyqoAJUR+RYyc/MEdX190imsDt7q/aMXMOWlxc9</vt:lpwstr>
  </property>
  <property fmtid="{D5CDD505-2E9C-101B-9397-08002B2CF9AE}" pid="81" name="x1ye=8">
    <vt:lpwstr>b0tF82eOGeTaEq9nbE5qkQekbpaVHfSp9qw+UKX73OiFEmXHBWmzIUR25jyRodBjk4tfGvs6CGXKHC5vK2W9oacPt3kLN5AE5wllhWogyTaRFduc60JvFvoy/YgMLI7PRKA4N0fX15G+y/M1pWI2XdF8Ko94FA3MAShOARwGFkhGCpDo3VVt1zAxE27HjE99LdhaKsDnAJj2rYT0d5S6BCva54Pf9q6qzDArkPf9DOsP4nd1JiRMfqQJ0JEpJKN</vt:lpwstr>
  </property>
  <property fmtid="{D5CDD505-2E9C-101B-9397-08002B2CF9AE}" pid="82" name="x1ye=80">
    <vt:lpwstr>FoeAOHYpDWmvETRAIg7tPhH5M62Zk32pCMY+wd8/f3519XlPPae1cOb6+o8LW4UYktOb8jZ/CLx+uLMn+FHmP5vf0is2MQEk5dFgdV+z92nK4m915LOR2pdnVuZt8tOv7MObyBv0hFWGiTnzxBmXH6G9BW7Xih3g+ozsKSvBm3nNj/xY9rLcVE0BsJ38mgnaNEK6rdSo6rt+pLVvfoLBlUfSBz5OY3caoOQ2tpjYnnCsoZvQr2m4YybPxOgAOuu</vt:lpwstr>
  </property>
  <property fmtid="{D5CDD505-2E9C-101B-9397-08002B2CF9AE}" pid="83" name="x1ye=81">
    <vt:lpwstr>kzfnJES5IGapi9dCrZ+kPVYRFfKBNyCl33aoOSnW5t2RS89EqcPqvWxvQpWKu2mEm480H0zmRRbiQhtgCg23TJdktAXlwWRN3FsH4ajGXq60Ydg58s7jrEyrKUzKNkABlxFImZ9+FXSR3JYif81meS+y7mLRyQrDESyq9xHJ5c8xuM3SmrHWx2jitoJIGggvWMJup0itWgBK0EBdUeud0apsfrcqNLJeCMeONX7ZpVcOKRtzkakKK8vd2UPDiuQ</vt:lpwstr>
  </property>
  <property fmtid="{D5CDD505-2E9C-101B-9397-08002B2CF9AE}" pid="84" name="x1ye=82">
    <vt:lpwstr>40DaJCpy9A9UJGRBRnw3H5w2La+MFb8GCCqkLdbGGKwXHtraTh1hEUTirKguLu58kFt+/j3VIm0xDPZOkNwPKdJOz7PajF70dWLmh0ygYbv66kl1LrWVixX7Nz6LR0NgUMUxpk9u+Ax1Cs6vkdyEf64ZlCoyYU3xOsLqtiaCNeBy4fyTwy5IOhSMfKqpI7//ywvExp0XWSWSvj2rlr6RpOuEYv1rxNFU25uzwtAH+J2OcUD2uHkJ8JKKBPZb5nm</vt:lpwstr>
  </property>
  <property fmtid="{D5CDD505-2E9C-101B-9397-08002B2CF9AE}" pid="85" name="x1ye=83">
    <vt:lpwstr>eKMqE2djwC/GZQvwGdW8wuQBa9Fc4nLUW/l/eFn3DSaCGH8FQ7Z8cusCIIowsKQ+nSh+iuiVfmIUWGfd4pe6DVRXQRD1vKrzyl8w11Ukogi3goXBnY+P1g6/+gaIq9lrLCNKr9+5qwERlhfyxbcaGVdEMoCayEFvFea4pzZcdXQqACuitn75zHjMU8zUtN3gSRym+6OFwWpMZ7wRmwwUGF9NWl9BBewfhbOwV8XohBIMScxEvrgVIJg8fK47PfI</vt:lpwstr>
  </property>
  <property fmtid="{D5CDD505-2E9C-101B-9397-08002B2CF9AE}" pid="86" name="x1ye=84">
    <vt:lpwstr>11bSoo9nmqWR0BxE4TPeSYu3f/CD5x4V83OGoQwMyh1F87EgVDtmLyYmqlPFNB87ZclASVieMvOohNxkGccFpBr62Uf8woHQsYmyliAPFNpD7+XTaKv0I+EIsQbb3rms16NRSNFll7v6B4mSTfCMlS60sfd/1CHwDfOcz2+X7MUO7cIy8PHUPqYDgr6u70oG6g8M1gSJYQr7Mq7v7yTLctZzS8kFwKx0f6uj+AzRCLtNQTL7O11i1ZBAUB8ym+M</vt:lpwstr>
  </property>
  <property fmtid="{D5CDD505-2E9C-101B-9397-08002B2CF9AE}" pid="87" name="x1ye=85">
    <vt:lpwstr>c1zmeLz7F4U7qw/nFUj/5PbcMyLN4mtVP39JM6Facdlsihq6ofPo9UyyYPxdaB9mP8/MmJiO/PZDdqBfCKp2C16V9716CY/OkjYBvbdmwhHpDReKFhFyWKYllmDT8caXzsNzc5bdd+l29kiLGKGrj18FyT6w3xLimiC2jYGP5Ut1a59i3c8IuAzW07Jjx3YEpFd3VQz2RwVRLz3xq/LXo+e6JHL+St3vZJCjF6haECVHMaYDz/j1zoUIJbIrU4i</vt:lpwstr>
  </property>
  <property fmtid="{D5CDD505-2E9C-101B-9397-08002B2CF9AE}" pid="88" name="x1ye=86">
    <vt:lpwstr>hRgkNr/Fii5ZbwUb6dZU2Raz/wLxJ1jcJ3kr6eby2Bn/yR2R165rUrIx3x72lO6tiBwCkcxBgzPi3Mf+wDAXnodO6rLPKnWuY6nqGM5YAmZTRVLOBGiLUBQAr+QzUdJht5fxa8vHbrV45zrnduOl2J8VVxWm9xLyx7zXxTAReRPSkYm/gJDEIXvN2Rnbp5rFZv3yprW5SP8k/QPQ6HVH0l9xl8eCpdehgq5EmbZmqFNKopRQORW7hnNTvT7gCsI</vt:lpwstr>
  </property>
  <property fmtid="{D5CDD505-2E9C-101B-9397-08002B2CF9AE}" pid="89" name="x1ye=87">
    <vt:lpwstr>tI0sGJSvzrrQQZmzoCtnFiqk2zLDBGJpvgQ9+Vhnne3AYZ6Mt+afOjqCydKZe/2yBlg9JuB8xncgXAzwne87s75FKcvKBWOeNrA1MkUD+CYHBgsZUv8+9JAh3sr0NXuIYKXO4/LT3UMt3XavUuP2WqOa06LE1GQ45TV5i93v/wLQ+QHXoX60JAWnJvxxm5r+XpmJlrHl66NbdEgxZl2Jrg1IvIxg6xPhw2eVL3KvUasTVBWBWz5HNSaUP9KVACJ</vt:lpwstr>
  </property>
  <property fmtid="{D5CDD505-2E9C-101B-9397-08002B2CF9AE}" pid="90" name="x1ye=88">
    <vt:lpwstr>mc3I+WSMXhEgsdiON8n8vaJVc1t1rEwIThmce93DCdNvFfTYYXJLeeIzMD66dbMbrqSAroJgM7nXkiP0RO76LC3V7C+1MW6Aa4Fs5Ag6oQ4QBys4k68/MmchQh4QSDxQe90coVvUJ7kRqBEkO460KRLzjCb9a3suO9F5eNWFngi55neucpLYjfFhS5EhF9DXWBQMU8BTdQhakTcSh+d6twCaowqLsjpBK+yyHBCHSVXgLSwBlxfLx5iHIdGodDU</vt:lpwstr>
  </property>
  <property fmtid="{D5CDD505-2E9C-101B-9397-08002B2CF9AE}" pid="91" name="x1ye=89">
    <vt:lpwstr>ojKTyLs8lH/+J7566AnMvFZsCTeFXbFHnT8XS6wwXYuhlKALdpVYw3l/ZeYGRCedN+zj2nI3I9N4H6eulnCH+vJJMssXQX0zyQGIDAqSL3/axqR34Xr8IOxtycNskVow2/jLVGVfKHpqpbgy9GkPr5vobDoV7BNoHp9i9lI+Yh/BjRn8qMs9eGRoKMxGbV/nfRnoMuLroovl8LaqrII2oXlcD0vcG0oAGAT+QjTus4qiQ/SXmxxpZM2PWr4KmAY</vt:lpwstr>
  </property>
  <property fmtid="{D5CDD505-2E9C-101B-9397-08002B2CF9AE}" pid="92" name="x1ye=9">
    <vt:lpwstr>15W63tn4N3RDYBMGeD6uGnufFPbNb15nr0XUsNvZBjn4TK/sRY4Q4FZkm0e5oX+BLsRpRgP7osQV8UF97yDiuSHJvd53GiF2FbYceFJMHuLDpgpdTw+IrEmUGh1Amh6lEqwSO5LrrF/Be+awZeX2rvVnIakPNDFRvpALaIQ+LTiEzfQzm96Jb8wLNu9R+HbOyYaFbupmEk2Nlbw3CDdclkq5jL2ysaXj/XBrRSRDh7fqgFUqfBj5FfGBuLlz2lM</vt:lpwstr>
  </property>
  <property fmtid="{D5CDD505-2E9C-101B-9397-08002B2CF9AE}" pid="93" name="x1ye=90">
    <vt:lpwstr>iqzyPBm4tOx0TAMZ/wH53gixUkNDrQKDv+Vq09B1HJKIqfCCvp2H6dU/TpYm14sNdXkPpGSWh+xVOzEgt/PxJfdqyV/qRIHGIr6QP3TPjYR/KE+AyZMry8m22onaqdNyugXW9nJeQXI3DSsznmg6Ax9oHNBvC3kw7ghgWFyTvgb0nU9Cpv9q8bQfp2Gkb9LKw97LOfuRxkrHWrBovIRhve4lZJ7hyrecMIovt+dJSb03q8deVBdjUzgn2OKOmne</vt:lpwstr>
  </property>
  <property fmtid="{D5CDD505-2E9C-101B-9397-08002B2CF9AE}" pid="94" name="x1ye=91">
    <vt:lpwstr>KUKf6WPjFRUW/1pP+/VVymy1VeGKViFlH+rJEl0z/zyTZw2SjH5QQ2EeEk67WwXS2LpG/l7/ViSWGAfAx+r9NPSoZBflRqiyHuVDoDXp5OhiXxmRDHjRAOijfoUpThSMvZGYkZfu9pJKuWD3jHYTB3OSrdYXUVYTt39ul2oMYHDoQ9vSdt3pJUQjiPEnqVatAI8/Y5q8QvovHNlWIB04j0u+fjhN27ijpNcHmJWIxnPmKPLyFgPCJZ7YpyTW4//</vt:lpwstr>
  </property>
  <property fmtid="{D5CDD505-2E9C-101B-9397-08002B2CF9AE}" pid="95" name="x1ye=92">
    <vt:lpwstr>+VAGYV0fMnzllq7Rm4FTs79mY1iLID/hJbHwyDyN6E+IgmozjT89RiGCf0b5lwmh7FjXtig/meBUgOMiqn72Xj6cZ9LJWWYsuuxf+DoXECj1II1DJiLWJDfOaVU6eCfcPEAovocSm2J/2jpYTVrXmQntCAmt+VsHZpN5ZqqBXiedn7fpvpG8aICpm3RH5VrGeQ3yI5KQbfBXHMmyvoLXKJ8jQVAEnG1cYp5+Qf0IweqQXy/3nHYPcL3Iyg+P0cI</vt:lpwstr>
  </property>
  <property fmtid="{D5CDD505-2E9C-101B-9397-08002B2CF9AE}" pid="96" name="x1ye=93">
    <vt:lpwstr>5WejCvOdmioDLxB9FIgUpKMFYimb637//hb914LhbAAA=</vt:lpwstr>
  </property>
</Properties>
</file>